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03CB73" w14:textId="77777777" w:rsidR="00471ED5" w:rsidRPr="00D511B9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6CA0D8E3" w14:textId="77777777" w:rsidR="00471ED5" w:rsidRPr="00D511B9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71AD5BB2" w14:textId="77777777" w:rsidR="00471ED5" w:rsidRDefault="00471ED5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471ED5" w14:paraId="364699B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3B6C6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78E30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06B37D" w14:textId="77777777" w:rsidR="00471ED5" w:rsidRPr="00D511B9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07330" w14:textId="77777777" w:rsidR="00471ED5" w:rsidRPr="00D511B9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FDBCB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CF0A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471ED5" w14:paraId="19B5E9E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498BD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46386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AF5DA" w14:textId="0AE296BC" w:rsidR="00471ED5" w:rsidRPr="00D511B9" w:rsidRDefault="00D0566B" w:rsidP="00D0566B">
            <w:pPr>
              <w:pStyle w:val="Standard"/>
              <w:rPr>
                <w:lang w:val="ru-RU"/>
              </w:rPr>
            </w:pPr>
            <w:r w:rsidRPr="00D0566B">
              <w:rPr>
                <w:sz w:val="18"/>
                <w:lang w:val="ru-RU"/>
              </w:rPr>
              <w:t xml:space="preserve">Системы счисления в древности </w:t>
            </w:r>
            <w:r>
              <w:rPr>
                <w:sz w:val="18"/>
                <w:lang w:val="ru-RU"/>
              </w:rPr>
              <w:t xml:space="preserve">и </w:t>
            </w:r>
            <w:r w:rsidRPr="00D0566B">
              <w:rPr>
                <w:sz w:val="18"/>
                <w:lang w:val="ru-RU"/>
              </w:rPr>
              <w:t>современности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4694E0" w14:textId="582CFCB2" w:rsidR="00471ED5" w:rsidRPr="00D27B88" w:rsidRDefault="00D27B88" w:rsidP="00D27B88">
            <w:pPr>
              <w:pStyle w:val="Standard"/>
            </w:pPr>
            <w:r>
              <w:rPr>
                <w:sz w:val="18"/>
              </w:rPr>
              <w:t>22.06.2022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9FF56" w14:textId="7CD6A9DA" w:rsidR="00471ED5" w:rsidRPr="00A97BBB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highlight w:val="lightGray"/>
              </w:rPr>
              <w:t>~</w:t>
            </w:r>
            <w:r w:rsidR="00A97BBB">
              <w:rPr>
                <w:sz w:val="18"/>
                <w:lang w:val="ru-RU"/>
              </w:rPr>
              <w:t>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554B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2</w:t>
            </w:r>
            <w:r>
              <w:rPr>
                <w:sz w:val="18"/>
                <w:highlight w:val="lightGray"/>
                <w:lang w:val="ru-RU"/>
              </w:rPr>
              <w:t>4</w:t>
            </w:r>
            <w:r>
              <w:rPr>
                <w:sz w:val="18"/>
                <w:highlight w:val="lightGray"/>
              </w:rPr>
              <w:t>.09.202</w:t>
            </w:r>
            <w:r>
              <w:rPr>
                <w:sz w:val="18"/>
                <w:highlight w:val="lightGray"/>
                <w:lang w:val="ru-RU"/>
              </w:rPr>
              <w:t>5</w:t>
            </w:r>
          </w:p>
        </w:tc>
      </w:tr>
      <w:tr w:rsidR="00471ED5" w14:paraId="4725F6F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BEE1B" w14:textId="6BB95061" w:rsidR="00471ED5" w:rsidRDefault="00471ED5">
            <w:pPr>
              <w:pStyle w:val="Standard"/>
              <w:jc w:val="center"/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A66CF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70DB6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5B1FF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7A43EE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AF19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471ED5" w14:paraId="6D550B2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F89D8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7D479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EF7DB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7547D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127A3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6518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471ED5" w14:paraId="3A5C2BC7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8E0C7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432CB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D835E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B57D19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CFAA7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B8F4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471ED5" w14:paraId="4239998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08418A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73994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8B2B7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CE90E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57802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A7DD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471ED5" w14:paraId="287162C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3E4DA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2F4EFF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65145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8AC98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2205AE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C279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471ED5" w14:paraId="470B38A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6C5A2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895D1" w14:textId="77777777" w:rsidR="00471ED5" w:rsidRDefault="00000000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85515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44DE84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1970A1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A1EF" w14:textId="77777777" w:rsidR="00471ED5" w:rsidRDefault="00471ED5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489F93A" w14:textId="77777777" w:rsidR="00471ED5" w:rsidRDefault="00471ED5">
      <w:pPr>
        <w:pStyle w:val="Standard"/>
        <w:jc w:val="center"/>
        <w:rPr>
          <w:lang w:val="ru-RU"/>
        </w:rPr>
      </w:pPr>
    </w:p>
    <w:p w14:paraId="0C2AD847" w14:textId="2E9D830D" w:rsidR="00471ED5" w:rsidRPr="00D511B9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6B1993">
        <w:rPr>
          <w:u w:val="single"/>
          <w:lang w:val="ru-RU"/>
        </w:rPr>
        <w:t>Кобленц М.А.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6B1993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2B7C3BA" w14:textId="77777777" w:rsidR="00471ED5" w:rsidRPr="00D511B9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471ED5" w:rsidRPr="00A97BBB" w14:paraId="73A8F0B8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AFA8" w14:textId="77777777" w:rsidR="00471ED5" w:rsidRPr="00D511B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4EA91DFE" w14:textId="3044B1AA" w:rsidR="00471ED5" w:rsidRPr="00A97BBB" w:rsidRDefault="00A97BBB">
            <w:pPr>
              <w:pStyle w:val="TableContents"/>
              <w:rPr>
                <w:bCs/>
                <w:i/>
              </w:rPr>
            </w:pPr>
            <w:hyperlink r:id="rId7" w:history="1">
              <w:r w:rsidRPr="00FE076B">
                <w:rPr>
                  <w:rStyle w:val="a6"/>
                  <w:bCs/>
                  <w:i/>
                </w:rPr>
                <w:t>file:///C:/Users/user/Downloads/sistemy-schisleniya-v-drevnosti-i-sovremennosti.pdf</w:t>
              </w:r>
            </w:hyperlink>
          </w:p>
          <w:p w14:paraId="334B87E3" w14:textId="124B0464" w:rsidR="00A97BBB" w:rsidRPr="00A97BBB" w:rsidRDefault="00A97BBB">
            <w:pPr>
              <w:pStyle w:val="TableContents"/>
              <w:rPr>
                <w:b/>
                <w:bCs/>
              </w:rPr>
            </w:pPr>
          </w:p>
        </w:tc>
      </w:tr>
      <w:tr w:rsidR="00471ED5" w:rsidRPr="00D0566B" w14:paraId="2252DCCD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7BA35" w14:textId="77777777" w:rsidR="00471ED5" w:rsidRPr="00D511B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61F445F" w14:textId="0F18FAA8" w:rsidR="00471ED5" w:rsidRPr="00D27B88" w:rsidRDefault="00A97BBB">
            <w:pPr>
              <w:pStyle w:val="TableContents"/>
            </w:pPr>
            <w:r>
              <w:rPr>
                <w:lang w:val="ru-RU"/>
              </w:rPr>
              <w:t>Системы счисления, счетные единицы, числа, цифры, вес разряда</w:t>
            </w:r>
          </w:p>
          <w:p w14:paraId="488E9E11" w14:textId="77777777" w:rsidR="00471ED5" w:rsidRDefault="00471ED5">
            <w:pPr>
              <w:pStyle w:val="TableContents"/>
              <w:rPr>
                <w:b/>
                <w:bCs/>
                <w:lang w:val="ru-RU"/>
              </w:rPr>
            </w:pPr>
          </w:p>
        </w:tc>
      </w:tr>
      <w:tr w:rsidR="00471ED5" w:rsidRPr="00D0566B" w14:paraId="698F82DE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D6A28" w14:textId="77777777" w:rsidR="00471ED5" w:rsidRPr="00D511B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6E6EC168" w14:textId="77777777" w:rsidR="008A0220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Системы счисления эволюционировали от непозиционных (египетская, алфавитная) к позиционным (индийская, вавилонская), где вес разряда зависит от позиции цифры.</w:t>
            </w:r>
          </w:p>
          <w:p w14:paraId="29FEA98B" w14:textId="77777777" w:rsidR="008A0220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В древнеегипетской десятичной непозиционной системе цифры состояли из повторяющихся символов (например, две петли для 2000), без нуля — отсутствие символа означало 0.</w:t>
            </w:r>
          </w:p>
          <w:p w14:paraId="29BB0F97" w14:textId="77777777" w:rsidR="008A0220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Алфавитная ионийская и славянская системы использовали буквы как цифры с надстрочными знаками (апостроф или тильда) для обозначения единиц, десятков и сотен до 999.</w:t>
            </w:r>
          </w:p>
          <w:p w14:paraId="0851E262" w14:textId="77777777" w:rsidR="008A0220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Для тысяч в алфавитной системе применялся специальный символ ("," или "҂"), увеличивающий вес в 1000 раз, а для 20 000 — круг вокруг цифры для умножения на 10 000.</w:t>
            </w:r>
          </w:p>
          <w:p w14:paraId="48668ADD" w14:textId="1C061D7A" w:rsidR="008A0220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Позиционная десятичная система заимствована от индийцев через арабов, с нулем и одинаковыми символами для всех разрядов</w:t>
            </w:r>
            <w:r>
              <w:rPr>
                <w:rFonts w:eastAsia="Times New Roman" w:cs="Times New Roman"/>
                <w:lang w:val="ru-RU"/>
              </w:rPr>
              <w:t>.</w:t>
            </w:r>
          </w:p>
          <w:p w14:paraId="20EA2225" w14:textId="77777777" w:rsidR="008A0220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Аттическая и римская системы были двоично-пятеричными: двоичные разряды (1,2,4) и пятеричные (5,10,50) комбинировались в десятичные, с весами, кратными 2 или 5.</w:t>
            </w:r>
          </w:p>
          <w:p w14:paraId="268C25B6" w14:textId="6A344E2E" w:rsidR="00471ED5" w:rsidRPr="008A0220" w:rsidRDefault="008A0220" w:rsidP="008A0220">
            <w:pPr>
              <w:pStyle w:val="TableContents"/>
              <w:numPr>
                <w:ilvl w:val="0"/>
                <w:numId w:val="4"/>
              </w:numPr>
              <w:ind w:left="381"/>
              <w:rPr>
                <w:rFonts w:eastAsia="Times New Roman" w:cs="Times New Roman"/>
                <w:lang w:val="ru-RU"/>
              </w:rPr>
            </w:pPr>
            <w:r w:rsidRPr="008A0220">
              <w:rPr>
                <w:rFonts w:eastAsia="Times New Roman" w:cs="Times New Roman"/>
                <w:lang w:val="ru-RU"/>
              </w:rPr>
              <w:t>Римские цифры основаны на геометрии (I — линия, V — угол, X — два угла), а сокращения (IV вместо IIII) появились позже и не предназначены для вычислений.</w:t>
            </w:r>
          </w:p>
        </w:tc>
      </w:tr>
      <w:tr w:rsidR="00471ED5" w:rsidRPr="00D0566B" w14:paraId="1625F16A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B59F6EF" w14:textId="77777777" w:rsidR="00A97BBB" w:rsidRDefault="00000000" w:rsidP="00A97BBB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4A844C5C" w14:textId="05669685" w:rsidR="00D0566B" w:rsidRDefault="00D0566B" w:rsidP="00A97BBB">
            <w:pPr>
              <w:pStyle w:val="TableContents"/>
              <w:numPr>
                <w:ilvl w:val="0"/>
                <w:numId w:val="3"/>
              </w:numPr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A97BBB">
              <w:rPr>
                <w:lang w:val="ru-RU"/>
              </w:rPr>
              <w:t>Позиционные системы существенно сокращают запись чисел и упрощают вычисления.</w:t>
            </w:r>
          </w:p>
          <w:p w14:paraId="507247BA" w14:textId="77777777" w:rsidR="00D0566B" w:rsidRDefault="00D0566B" w:rsidP="00D0566B">
            <w:pPr>
              <w:pStyle w:val="my-2"/>
              <w:numPr>
                <w:ilvl w:val="0"/>
                <w:numId w:val="3"/>
              </w:numPr>
            </w:pPr>
            <w:r>
              <w:t>Наличие нуля как цифры облегчает арифметические операции и запись.</w:t>
            </w:r>
          </w:p>
          <w:p w14:paraId="4B369066" w14:textId="77777777" w:rsidR="00D0566B" w:rsidRDefault="00D0566B" w:rsidP="00D0566B">
            <w:pPr>
              <w:pStyle w:val="my-2"/>
              <w:numPr>
                <w:ilvl w:val="0"/>
                <w:numId w:val="3"/>
              </w:numPr>
            </w:pPr>
            <w:r>
              <w:t>Двоичная система идеально подходит для компьютерной обработки информации.</w:t>
            </w:r>
          </w:p>
          <w:p w14:paraId="44DE1059" w14:textId="27EA3D9A" w:rsidR="00471ED5" w:rsidRPr="00D0566B" w:rsidRDefault="00D0566B" w:rsidP="00D0566B">
            <w:pPr>
              <w:pStyle w:val="my-2"/>
              <w:numPr>
                <w:ilvl w:val="0"/>
                <w:numId w:val="3"/>
              </w:numPr>
            </w:pPr>
            <w:r>
              <w:t>Система с основанием 60 (вавилонская) удобна для деления числа на многие целые делители.</w:t>
            </w:r>
          </w:p>
        </w:tc>
      </w:tr>
      <w:tr w:rsidR="00471ED5" w:rsidRPr="00D0566B" w14:paraId="59E0F12B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808A" w14:textId="77777777" w:rsidR="00A97BBB" w:rsidRDefault="00000000" w:rsidP="00A97BBB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37DECF87" w14:textId="1007646D" w:rsidR="00D0566B" w:rsidRDefault="00D0566B" w:rsidP="00A97BBB">
            <w:pPr>
              <w:pStyle w:val="TableContents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A97BBB">
              <w:rPr>
                <w:lang w:val="ru-RU"/>
              </w:rPr>
              <w:t>Непозиционные системы слишком громоздки и неэффективны для записи больших чисел.</w:t>
            </w:r>
          </w:p>
          <w:p w14:paraId="79CC3CDD" w14:textId="77777777" w:rsidR="00D0566B" w:rsidRDefault="00D0566B" w:rsidP="00D0566B">
            <w:pPr>
              <w:pStyle w:val="my-2"/>
              <w:numPr>
                <w:ilvl w:val="0"/>
                <w:numId w:val="2"/>
              </w:numPr>
            </w:pPr>
            <w:r>
              <w:t>Отсутствие нуля в древних системах приводило к неоднозначностям и затруднениям.</w:t>
            </w:r>
          </w:p>
          <w:p w14:paraId="2B47EDC9" w14:textId="77777777" w:rsidR="00D0566B" w:rsidRDefault="00D0566B" w:rsidP="00D0566B">
            <w:pPr>
              <w:pStyle w:val="my-2"/>
              <w:numPr>
                <w:ilvl w:val="0"/>
                <w:numId w:val="2"/>
              </w:numPr>
            </w:pPr>
            <w:r>
              <w:t>Сложность римской системы затрудняла выполнение арифметических операций.</w:t>
            </w:r>
          </w:p>
          <w:p w14:paraId="21266AEE" w14:textId="60A5AFE4" w:rsidR="00471ED5" w:rsidRPr="00D0566B" w:rsidRDefault="00D0566B" w:rsidP="00D0566B">
            <w:pPr>
              <w:pStyle w:val="my-2"/>
              <w:numPr>
                <w:ilvl w:val="0"/>
                <w:numId w:val="2"/>
              </w:numPr>
            </w:pPr>
            <w:r>
              <w:t>Вавилонская система из-за отсутствия нуля требовала дополнительных пояснений при чтении чисел.</w:t>
            </w:r>
          </w:p>
        </w:tc>
      </w:tr>
      <w:tr w:rsidR="00471ED5" w:rsidRPr="00D0566B" w14:paraId="65863081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EE1E" w14:textId="77777777" w:rsidR="00471ED5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440BB32A" w14:textId="77777777" w:rsidR="00471ED5" w:rsidRDefault="00471ED5">
            <w:pPr>
              <w:pStyle w:val="TableContents"/>
              <w:rPr>
                <w:b/>
                <w:bCs/>
                <w:lang w:val="ru-RU"/>
              </w:rPr>
            </w:pPr>
          </w:p>
          <w:p w14:paraId="0FE529ED" w14:textId="77777777" w:rsidR="00471ED5" w:rsidRDefault="00471ED5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67FFA2AC" w14:textId="77777777" w:rsidR="004E17A3" w:rsidRPr="00D511B9" w:rsidRDefault="004E17A3" w:rsidP="00D0566B">
      <w:pPr>
        <w:pStyle w:val="Standard"/>
        <w:rPr>
          <w:lang w:val="ru-RU"/>
        </w:rPr>
      </w:pPr>
    </w:p>
    <w:sectPr w:rsidR="004E17A3" w:rsidRPr="00D511B9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B094" w14:textId="77777777" w:rsidR="002F2AF0" w:rsidRDefault="002F2AF0">
      <w:r>
        <w:separator/>
      </w:r>
    </w:p>
  </w:endnote>
  <w:endnote w:type="continuationSeparator" w:id="0">
    <w:p w14:paraId="6C487207" w14:textId="77777777" w:rsidR="002F2AF0" w:rsidRDefault="002F2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1F20" w14:textId="77777777" w:rsidR="002F2AF0" w:rsidRDefault="002F2AF0">
      <w:r>
        <w:separator/>
      </w:r>
    </w:p>
  </w:footnote>
  <w:footnote w:type="continuationSeparator" w:id="0">
    <w:p w14:paraId="1659FB7D" w14:textId="77777777" w:rsidR="002F2AF0" w:rsidRDefault="002F2AF0">
      <w:r>
        <w:continuationSeparator/>
      </w:r>
    </w:p>
  </w:footnote>
  <w:footnote w:id="1">
    <w:p w14:paraId="7401360A" w14:textId="77777777" w:rsidR="00471ED5" w:rsidRPr="00D511B9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FCDE82A6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15661E29"/>
    <w:multiLevelType w:val="multilevel"/>
    <w:tmpl w:val="8E78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C259E"/>
    <w:multiLevelType w:val="multilevel"/>
    <w:tmpl w:val="B32A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D3D2D"/>
    <w:multiLevelType w:val="multilevel"/>
    <w:tmpl w:val="2E22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1A64ED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274438022">
    <w:abstractNumId w:val="0"/>
  </w:num>
  <w:num w:numId="2" w16cid:durableId="490216857">
    <w:abstractNumId w:val="1"/>
  </w:num>
  <w:num w:numId="3" w16cid:durableId="700596364">
    <w:abstractNumId w:val="2"/>
  </w:num>
  <w:num w:numId="4" w16cid:durableId="127402606">
    <w:abstractNumId w:val="3"/>
  </w:num>
  <w:num w:numId="5" w16cid:durableId="933588916">
    <w:abstractNumId w:val="7"/>
  </w:num>
  <w:num w:numId="6" w16cid:durableId="1503424224">
    <w:abstractNumId w:val="6"/>
  </w:num>
  <w:num w:numId="7" w16cid:durableId="739669089">
    <w:abstractNumId w:val="4"/>
  </w:num>
  <w:num w:numId="8" w16cid:durableId="1034883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B9"/>
    <w:rsid w:val="00107D41"/>
    <w:rsid w:val="00192F24"/>
    <w:rsid w:val="002F2AF0"/>
    <w:rsid w:val="00471ED5"/>
    <w:rsid w:val="004E17A3"/>
    <w:rsid w:val="006B1993"/>
    <w:rsid w:val="00765195"/>
    <w:rsid w:val="00823349"/>
    <w:rsid w:val="008A0220"/>
    <w:rsid w:val="0092597B"/>
    <w:rsid w:val="00A42765"/>
    <w:rsid w:val="00A97BBB"/>
    <w:rsid w:val="00D0566B"/>
    <w:rsid w:val="00D27B88"/>
    <w:rsid w:val="00D5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F9CB05D"/>
  <w15:chartTrackingRefBased/>
  <w15:docId w15:val="{AEB6618C-1244-4717-A426-6759D8A9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Normal (Web)"/>
    <w:basedOn w:val="a"/>
    <w:uiPriority w:val="99"/>
    <w:semiHidden/>
    <w:unhideWhenUsed/>
    <w:rsid w:val="008A0220"/>
    <w:rPr>
      <w:rFonts w:cs="Times New Roman"/>
    </w:rPr>
  </w:style>
  <w:style w:type="paragraph" w:customStyle="1" w:styleId="my-2">
    <w:name w:val="my-2"/>
    <w:basedOn w:val="a"/>
    <w:rsid w:val="00D0566B"/>
    <w:pPr>
      <w:widowControl/>
      <w:suppressAutoHyphens w:val="0"/>
      <w:spacing w:before="100" w:beforeAutospacing="1" w:after="100" w:afterAutospacing="1"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styleId="af4">
    <w:name w:val="Unresolved Mention"/>
    <w:basedOn w:val="a1"/>
    <w:uiPriority w:val="99"/>
    <w:semiHidden/>
    <w:unhideWhenUsed/>
    <w:rsid w:val="00A97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/Users/user/Downloads/sistemy-schisleniya-v-drevnosti-i-sovremennosti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&#1044;&#1086;&#1082;&#1091;&#1084;&#1077;&#1085;&#1090;&#1099;\&#1053;&#1072;&#1089;&#1090;&#1088;&#1072;&#1080;&#1074;&#1072;&#1077;&#1084;&#1099;&#1077;%20&#1096;&#1072;&#1073;&#1083;&#1086;&#1085;&#1099;%20Office\2025_&#1064;&#1072;&#1073;&#1083;&#1086;&#1085;%20&#1072;&#1085;&#1085;&#1086;&#1090;&#1072;&#1094;&#1080;&#1080;%20(MS%20Office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2025_Шаблон аннотации (MS Office).dotx</Template>
  <TotalTime>316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Маша Кобленц</cp:lastModifiedBy>
  <cp:revision>4</cp:revision>
  <cp:lastPrinted>1899-12-31T21:00:00Z</cp:lastPrinted>
  <dcterms:created xsi:type="dcterms:W3CDTF">2025-09-18T08:35:00Z</dcterms:created>
  <dcterms:modified xsi:type="dcterms:W3CDTF">2025-09-22T09:09:00Z</dcterms:modified>
</cp:coreProperties>
</file>