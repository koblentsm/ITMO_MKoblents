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054A" w14:textId="77777777" w:rsidR="00983E1C" w:rsidRPr="007741C6" w:rsidRDefault="00983E1C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7741C6">
        <w:rPr>
          <w:rFonts w:ascii="Times New Roman" w:hAnsi="Times New Roman"/>
          <w:color w:val="000000" w:themeColor="text1"/>
          <w:sz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60DBD4D" w14:textId="77777777" w:rsidR="00983E1C" w:rsidRPr="007741C6" w:rsidRDefault="00983E1C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48240F82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proofErr w:type="spellStart"/>
      <w:r w:rsidRPr="007741C6">
        <w:rPr>
          <w:rFonts w:ascii="Times New Roman" w:hAnsi="Times New Roman"/>
          <w:color w:val="000000" w:themeColor="text1"/>
          <w:sz w:val="28"/>
          <w:lang w:val="ru-RU"/>
        </w:rPr>
        <w:t>Мегафакультет</w:t>
      </w:r>
      <w:proofErr w:type="spellEnd"/>
      <w:r w:rsidRPr="007741C6">
        <w:rPr>
          <w:rFonts w:ascii="Times New Roman" w:hAnsi="Times New Roman"/>
          <w:color w:val="000000" w:themeColor="text1"/>
          <w:sz w:val="28"/>
          <w:lang w:val="ru-RU"/>
        </w:rPr>
        <w:t xml:space="preserve"> компьютерных технологий и управления</w:t>
      </w:r>
    </w:p>
    <w:p w14:paraId="2A73D495" w14:textId="77777777" w:rsidR="00983E1C" w:rsidRPr="007741C6" w:rsidRDefault="00983E1C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38AF1040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7741C6">
        <w:rPr>
          <w:rFonts w:ascii="Times New Roman" w:hAnsi="Times New Roman"/>
          <w:color w:val="000000" w:themeColor="text1"/>
          <w:sz w:val="28"/>
          <w:lang w:val="ru-RU"/>
        </w:rPr>
        <w:t>Факультет программной инженерии и компьютерной техники</w:t>
      </w:r>
    </w:p>
    <w:p w14:paraId="2F0F42F7" w14:textId="77777777" w:rsidR="00F52E35" w:rsidRPr="007741C6" w:rsidRDefault="00F52E35" w:rsidP="00F52E35">
      <w:pPr>
        <w:rPr>
          <w:rFonts w:ascii="Times New Roman" w:hAnsi="Times New Roman"/>
          <w:color w:val="000000" w:themeColor="text1"/>
          <w:sz w:val="24"/>
          <w:lang w:val="ru-RU"/>
        </w:rPr>
      </w:pPr>
    </w:p>
    <w:p w14:paraId="7788BDCB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lang w:val="ru-RU"/>
        </w:rPr>
      </w:pPr>
      <w:r w:rsidRPr="007741C6">
        <w:rPr>
          <w:rFonts w:ascii="Times New Roman" w:eastAsiaTheme="minorEastAsia" w:hAnsi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1A85B69" wp14:editId="52C77F85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78785" cy="762000"/>
            <wp:effectExtent l="0" t="0" r="0" b="0"/>
            <wp:wrapSquare wrapText="bothSides"/>
            <wp:docPr id="382635577" name="Рисунок 3" descr="http://www.ifmo.ru/file/news/4246/itmo_horiz_white_r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http://www.ifmo.ru/file/news/4246/itmo_horiz_white_ru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5FA33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lang w:val="ru-RU"/>
        </w:rPr>
      </w:pPr>
    </w:p>
    <w:p w14:paraId="38BC4E45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lang w:val="ru-RU"/>
        </w:rPr>
      </w:pPr>
    </w:p>
    <w:p w14:paraId="2B137B71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32"/>
          <w:lang w:val="ru-RU"/>
        </w:rPr>
      </w:pPr>
    </w:p>
    <w:p w14:paraId="257377BE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32"/>
          <w:lang w:val="ru-RU"/>
        </w:rPr>
      </w:pPr>
    </w:p>
    <w:p w14:paraId="59C577C2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32"/>
          <w:lang w:val="ru-RU"/>
        </w:rPr>
      </w:pPr>
    </w:p>
    <w:p w14:paraId="07902F1D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32"/>
          <w:lang w:val="ru-RU"/>
        </w:rPr>
      </w:pPr>
    </w:p>
    <w:p w14:paraId="416C12A6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32"/>
          <w:lang w:val="ru-RU"/>
        </w:rPr>
      </w:pPr>
    </w:p>
    <w:p w14:paraId="6A143D19" w14:textId="77777777" w:rsidR="00F52E35" w:rsidRPr="007741C6" w:rsidRDefault="00F52E35" w:rsidP="00F52E35">
      <w:pPr>
        <w:rPr>
          <w:rFonts w:ascii="Times New Roman" w:hAnsi="Times New Roman"/>
          <w:color w:val="000000" w:themeColor="text1"/>
          <w:sz w:val="32"/>
          <w:lang w:val="ru-RU"/>
        </w:rPr>
      </w:pPr>
    </w:p>
    <w:p w14:paraId="2578DD46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32"/>
          <w:lang w:val="ru-RU"/>
        </w:rPr>
      </w:pPr>
    </w:p>
    <w:p w14:paraId="28CD7D34" w14:textId="147FCB04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36"/>
          <w:lang w:val="ru-RU"/>
        </w:rPr>
      </w:pPr>
      <w:r w:rsidRPr="007741C6">
        <w:rPr>
          <w:rFonts w:ascii="Times New Roman" w:hAnsi="Times New Roman"/>
          <w:color w:val="000000" w:themeColor="text1"/>
          <w:sz w:val="36"/>
          <w:lang w:val="ru-RU"/>
        </w:rPr>
        <w:t>Лабораторная работа №</w:t>
      </w:r>
      <w:r w:rsidR="00723C91" w:rsidRPr="007741C6">
        <w:rPr>
          <w:rFonts w:ascii="Times New Roman" w:hAnsi="Times New Roman"/>
          <w:color w:val="000000" w:themeColor="text1"/>
          <w:sz w:val="36"/>
          <w:lang w:val="ru-RU"/>
        </w:rPr>
        <w:t>1</w:t>
      </w:r>
      <w:r w:rsidRPr="007741C6">
        <w:rPr>
          <w:rFonts w:ascii="Times New Roman" w:hAnsi="Times New Roman"/>
          <w:color w:val="000000" w:themeColor="text1"/>
          <w:sz w:val="36"/>
          <w:lang w:val="ru-RU"/>
        </w:rPr>
        <w:br/>
        <w:t>по предмету “</w:t>
      </w:r>
      <w:r w:rsidR="00723C91" w:rsidRPr="007741C6">
        <w:rPr>
          <w:rFonts w:ascii="Times New Roman" w:hAnsi="Times New Roman"/>
          <w:color w:val="000000" w:themeColor="text1"/>
          <w:sz w:val="36"/>
          <w:lang w:val="ru-RU"/>
        </w:rPr>
        <w:t>основы профессиональной деятельности</w:t>
      </w:r>
      <w:r w:rsidRPr="007741C6">
        <w:rPr>
          <w:rFonts w:ascii="Times New Roman" w:hAnsi="Times New Roman"/>
          <w:color w:val="000000" w:themeColor="text1"/>
          <w:sz w:val="36"/>
          <w:lang w:val="ru-RU"/>
        </w:rPr>
        <w:t>”</w:t>
      </w:r>
    </w:p>
    <w:p w14:paraId="6E490543" w14:textId="4BF925AF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32"/>
          <w:lang w:val="ru-RU"/>
        </w:rPr>
      </w:pPr>
      <w:r w:rsidRPr="007741C6">
        <w:rPr>
          <w:rFonts w:ascii="Times New Roman" w:hAnsi="Times New Roman"/>
          <w:color w:val="000000" w:themeColor="text1"/>
          <w:sz w:val="28"/>
          <w:lang w:val="ru-RU"/>
        </w:rPr>
        <w:t xml:space="preserve">Вариант: </w:t>
      </w:r>
      <w:r w:rsidR="00723C91" w:rsidRPr="007741C6">
        <w:rPr>
          <w:rFonts w:ascii="Times New Roman" w:hAnsi="Times New Roman"/>
          <w:color w:val="000000" w:themeColor="text1"/>
          <w:sz w:val="28"/>
          <w:lang w:val="ru-RU"/>
        </w:rPr>
        <w:t>1065</w:t>
      </w:r>
    </w:p>
    <w:p w14:paraId="025BBF39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lang w:val="ru-RU"/>
        </w:rPr>
      </w:pPr>
    </w:p>
    <w:p w14:paraId="14C3A622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lang w:val="ru-RU"/>
        </w:rPr>
      </w:pPr>
    </w:p>
    <w:p w14:paraId="30C91137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lang w:val="ru-RU"/>
        </w:rPr>
      </w:pPr>
    </w:p>
    <w:p w14:paraId="2CA63190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lang w:val="ru-RU"/>
        </w:rPr>
      </w:pPr>
    </w:p>
    <w:p w14:paraId="7EC83F32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lang w:val="ru-RU"/>
        </w:rPr>
      </w:pPr>
    </w:p>
    <w:p w14:paraId="632D51DB" w14:textId="77777777" w:rsidR="00F52E35" w:rsidRPr="007741C6" w:rsidRDefault="00F52E35" w:rsidP="00F52E35">
      <w:pPr>
        <w:rPr>
          <w:rFonts w:ascii="Times New Roman" w:hAnsi="Times New Roman"/>
          <w:color w:val="000000" w:themeColor="text1"/>
          <w:lang w:val="ru-RU"/>
        </w:rPr>
      </w:pPr>
    </w:p>
    <w:p w14:paraId="5CAA1F97" w14:textId="77777777" w:rsidR="00F52E35" w:rsidRPr="007741C6" w:rsidRDefault="00F52E35" w:rsidP="00F52E35">
      <w:pPr>
        <w:rPr>
          <w:rFonts w:ascii="Times New Roman" w:hAnsi="Times New Roman"/>
          <w:color w:val="000000" w:themeColor="text1"/>
          <w:sz w:val="28"/>
          <w:lang w:val="ru-RU"/>
        </w:rPr>
      </w:pPr>
      <w:r w:rsidRPr="007741C6">
        <w:rPr>
          <w:rFonts w:ascii="Times New Roman" w:hAnsi="Times New Roman"/>
          <w:color w:val="000000" w:themeColor="text1"/>
          <w:lang w:val="ru-RU"/>
        </w:rPr>
        <w:t xml:space="preserve">                                                                           </w:t>
      </w:r>
      <w:r w:rsidRPr="007741C6">
        <w:rPr>
          <w:rFonts w:ascii="Times New Roman" w:hAnsi="Times New Roman"/>
          <w:color w:val="000000" w:themeColor="text1"/>
          <w:sz w:val="28"/>
          <w:lang w:val="ru-RU"/>
        </w:rPr>
        <w:t xml:space="preserve">                                                           </w:t>
      </w:r>
    </w:p>
    <w:p w14:paraId="058AC651" w14:textId="77777777" w:rsidR="00F52E35" w:rsidRPr="007741C6" w:rsidRDefault="00F52E35" w:rsidP="00F52E35">
      <w:pPr>
        <w:wordWrap w:val="0"/>
        <w:jc w:val="right"/>
        <w:rPr>
          <w:rFonts w:ascii="Times New Roman" w:hAnsi="Times New Roman"/>
          <w:color w:val="000000" w:themeColor="text1"/>
          <w:sz w:val="28"/>
          <w:lang w:val="ru-RU"/>
        </w:rPr>
      </w:pPr>
      <w:r w:rsidRPr="007741C6">
        <w:rPr>
          <w:rFonts w:ascii="Times New Roman" w:hAnsi="Times New Roman"/>
          <w:color w:val="000000" w:themeColor="text1"/>
          <w:sz w:val="28"/>
          <w:lang w:val="ru-RU"/>
        </w:rPr>
        <w:t xml:space="preserve">                                          Выполнила: Кобленц Мария Алексеевна</w:t>
      </w:r>
    </w:p>
    <w:p w14:paraId="37E6B877" w14:textId="77777777" w:rsidR="00F52E35" w:rsidRPr="007741C6" w:rsidRDefault="00F52E35" w:rsidP="00F52E35">
      <w:pPr>
        <w:wordWrap w:val="0"/>
        <w:jc w:val="right"/>
        <w:rPr>
          <w:rFonts w:ascii="Times New Roman" w:hAnsi="Times New Roman"/>
          <w:color w:val="000000" w:themeColor="text1"/>
          <w:sz w:val="28"/>
          <w:lang w:val="ru-RU"/>
        </w:rPr>
      </w:pPr>
      <w:r w:rsidRPr="007741C6">
        <w:rPr>
          <w:rFonts w:ascii="Times New Roman" w:hAnsi="Times New Roman"/>
          <w:color w:val="000000" w:themeColor="text1"/>
          <w:sz w:val="28"/>
          <w:lang w:val="ru-RU"/>
        </w:rPr>
        <w:t xml:space="preserve">Группа: </w:t>
      </w:r>
      <w:r w:rsidRPr="007741C6">
        <w:rPr>
          <w:rFonts w:ascii="Times New Roman" w:hAnsi="Times New Roman"/>
          <w:color w:val="000000" w:themeColor="text1"/>
          <w:sz w:val="28"/>
        </w:rPr>
        <w:t>P</w:t>
      </w:r>
      <w:r w:rsidRPr="007741C6">
        <w:rPr>
          <w:rFonts w:ascii="Times New Roman" w:hAnsi="Times New Roman"/>
          <w:color w:val="000000" w:themeColor="text1"/>
          <w:sz w:val="28"/>
          <w:lang w:val="ru-RU"/>
        </w:rPr>
        <w:t>3106</w:t>
      </w:r>
    </w:p>
    <w:p w14:paraId="293F790F" w14:textId="20C98CCD" w:rsidR="00F52E35" w:rsidRPr="007741C6" w:rsidRDefault="00F52E35" w:rsidP="00F52E35">
      <w:pPr>
        <w:wordWrap w:val="0"/>
        <w:jc w:val="right"/>
        <w:rPr>
          <w:rFonts w:ascii="Times New Roman" w:hAnsi="Times New Roman"/>
          <w:color w:val="000000" w:themeColor="text1"/>
          <w:sz w:val="28"/>
          <w:lang w:val="ru-RU"/>
        </w:rPr>
      </w:pPr>
      <w:r w:rsidRPr="007741C6">
        <w:rPr>
          <w:rFonts w:ascii="Times New Roman" w:hAnsi="Times New Roman"/>
          <w:color w:val="000000" w:themeColor="text1"/>
          <w:sz w:val="28"/>
          <w:lang w:val="ru-RU"/>
        </w:rPr>
        <w:t xml:space="preserve">Преподаватель: </w:t>
      </w:r>
      <w:r w:rsidR="00723C91" w:rsidRPr="007741C6">
        <w:rPr>
          <w:rFonts w:ascii="Times New Roman" w:hAnsi="Times New Roman"/>
          <w:color w:val="000000" w:themeColor="text1"/>
          <w:sz w:val="28"/>
          <w:lang w:val="ru-RU"/>
        </w:rPr>
        <w:t>Ермаков Михаил Константинович</w:t>
      </w:r>
    </w:p>
    <w:p w14:paraId="03140766" w14:textId="77777777" w:rsidR="00F52E35" w:rsidRPr="007741C6" w:rsidRDefault="00F52E35" w:rsidP="00F52E35">
      <w:pPr>
        <w:jc w:val="right"/>
        <w:rPr>
          <w:rFonts w:ascii="Times New Roman" w:hAnsi="Times New Roman"/>
          <w:color w:val="000000" w:themeColor="text1"/>
          <w:sz w:val="28"/>
          <w:lang w:val="ru-RU"/>
        </w:rPr>
      </w:pPr>
    </w:p>
    <w:p w14:paraId="326C8A74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7741C6">
        <w:rPr>
          <w:rFonts w:ascii="Times New Roman" w:hAnsi="Times New Roman"/>
          <w:color w:val="000000" w:themeColor="text1"/>
          <w:sz w:val="24"/>
          <w:lang w:val="ru-RU"/>
        </w:rPr>
        <w:t xml:space="preserve">                                                                       </w:t>
      </w:r>
    </w:p>
    <w:p w14:paraId="0908590A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04C9765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3558D176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2B68788E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61E5AD82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433E50D5" w14:textId="77777777" w:rsidR="00F52E35" w:rsidRPr="007741C6" w:rsidRDefault="00F52E35" w:rsidP="00F52E35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48AFD7D7" w14:textId="77777777" w:rsidR="00F52E35" w:rsidRPr="007741C6" w:rsidRDefault="00F52E35" w:rsidP="00F52E35">
      <w:pPr>
        <w:jc w:val="both"/>
        <w:rPr>
          <w:rFonts w:ascii="Times New Roman" w:hAnsi="Times New Roman"/>
          <w:color w:val="000000" w:themeColor="text1"/>
          <w:sz w:val="28"/>
          <w:lang w:val="ru-RU"/>
        </w:rPr>
      </w:pPr>
    </w:p>
    <w:p w14:paraId="1CF8327E" w14:textId="77777777" w:rsidR="00F52E35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</w:p>
    <w:p w14:paraId="78B5C803" w14:textId="77777777" w:rsidR="00A9204E" w:rsidRPr="007741C6" w:rsidRDefault="00F52E35" w:rsidP="00F52E35">
      <w:pPr>
        <w:jc w:val="center"/>
        <w:rPr>
          <w:rFonts w:ascii="Times New Roman" w:hAnsi="Times New Roman"/>
          <w:color w:val="000000" w:themeColor="text1"/>
          <w:sz w:val="28"/>
          <w:lang w:val="ru-RU"/>
        </w:rPr>
      </w:pPr>
      <w:r w:rsidRPr="007741C6">
        <w:rPr>
          <w:rFonts w:ascii="Times New Roman" w:hAnsi="Times New Roman"/>
          <w:color w:val="000000" w:themeColor="text1"/>
          <w:sz w:val="28"/>
          <w:lang w:val="ru-RU"/>
        </w:rPr>
        <w:t>г. Санкт-Петербург</w:t>
      </w:r>
    </w:p>
    <w:p w14:paraId="70C71CCA" w14:textId="77777777" w:rsidR="00317050" w:rsidRPr="007741C6" w:rsidRDefault="00317050" w:rsidP="00F52E35">
      <w:pPr>
        <w:jc w:val="center"/>
        <w:rPr>
          <w:rFonts w:ascii="Times New Roman" w:hAnsi="Times New Roman"/>
          <w:color w:val="000000" w:themeColor="text1"/>
          <w:sz w:val="28"/>
        </w:rPr>
      </w:pPr>
      <w:r w:rsidRPr="007741C6">
        <w:rPr>
          <w:rFonts w:ascii="Times New Roman" w:hAnsi="Times New Roman"/>
          <w:color w:val="000000" w:themeColor="text1"/>
          <w:sz w:val="28"/>
        </w:rPr>
        <w:t>2025</w:t>
      </w:r>
    </w:p>
    <w:p w14:paraId="17EAA7DB" w14:textId="20362A44" w:rsidR="00723C91" w:rsidRPr="007741C6" w:rsidRDefault="00723C91">
      <w:pPr>
        <w:suppressAutoHyphens w:val="0"/>
        <w:rPr>
          <w:rFonts w:ascii="Times New Roman" w:hAnsi="Times New Roman"/>
          <w:color w:val="000000" w:themeColor="text1"/>
          <w:sz w:val="28"/>
        </w:rPr>
      </w:pPr>
      <w:r w:rsidRPr="007741C6">
        <w:rPr>
          <w:rFonts w:ascii="Times New Roman" w:hAnsi="Times New Roman"/>
          <w:color w:val="000000" w:themeColor="text1"/>
          <w:sz w:val="28"/>
        </w:rPr>
        <w:br w:type="page"/>
      </w:r>
    </w:p>
    <w:sdt>
      <w:sdtPr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 w:eastAsia="zh-CN"/>
        </w:rPr>
        <w:id w:val="-675572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DAFB35" w14:textId="5C053A27" w:rsidR="00723C91" w:rsidRPr="007741C6" w:rsidRDefault="00723C91">
          <w:pPr>
            <w:pStyle w:val="affe"/>
            <w:rPr>
              <w:rFonts w:ascii="Times New Roman" w:hAnsi="Times New Roman" w:cs="Times New Roman"/>
              <w:color w:val="000000" w:themeColor="text1"/>
            </w:rPr>
          </w:pPr>
          <w:r w:rsidRPr="007741C6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03DA54BE" w14:textId="6F5AA3BE" w:rsidR="007741C6" w:rsidRPr="007741C6" w:rsidRDefault="00723C91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r w:rsidRPr="007741C6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7741C6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7741C6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10216126" w:history="1">
            <w:r w:rsidR="007741C6"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Задание</w:t>
            </w:r>
            <w:r w:rsidR="007741C6"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7741C6"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7741C6"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_Toc210216126 \h </w:instrText>
            </w:r>
            <w:r w:rsidR="007741C6"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7741C6"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7741C6"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="007741C6"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F1C148" w14:textId="15F0FA94" w:rsidR="007741C6" w:rsidRPr="007741C6" w:rsidRDefault="007741C6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27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Основные этапы решения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_Toc210216127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90D333" w14:textId="5077B176" w:rsidR="007741C6" w:rsidRPr="007741C6" w:rsidRDefault="007741C6">
          <w:pPr>
            <w:pStyle w:val="26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28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Задание 1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_Toc210216128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0348E2" w14:textId="1797D81E" w:rsidR="007741C6" w:rsidRPr="007741C6" w:rsidRDefault="007741C6">
          <w:pPr>
            <w:pStyle w:val="26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29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Задание 2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_Toc210216129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0FDB99" w14:textId="4A930737" w:rsidR="007741C6" w:rsidRPr="007741C6" w:rsidRDefault="007741C6">
          <w:pPr>
            <w:pStyle w:val="26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30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Задание 3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_Toc210216130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6839B8" w14:textId="63F839B0" w:rsidR="007741C6" w:rsidRPr="007741C6" w:rsidRDefault="007741C6">
          <w:pPr>
            <w:pStyle w:val="26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31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Дерево после выполнения заданий 1-3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_Toc210216131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7B5070" w14:textId="120DD7A4" w:rsidR="007741C6" w:rsidRPr="007741C6" w:rsidRDefault="007741C6">
          <w:pPr>
            <w:pStyle w:val="26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32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Задание 4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_Toc210216132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C9B79F" w14:textId="4E0D0123" w:rsidR="007741C6" w:rsidRPr="007741C6" w:rsidRDefault="007741C6">
          <w:pPr>
            <w:pStyle w:val="26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33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Задание 5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_Toc210216133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962DEC" w14:textId="411ADB8D" w:rsidR="007741C6" w:rsidRPr="007741C6" w:rsidRDefault="007741C6">
          <w:pPr>
            <w:pStyle w:val="26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34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Дерево после выполнения всех заданий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_Toc210216134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6C846F" w14:textId="58CA5558" w:rsidR="007741C6" w:rsidRPr="007741C6" w:rsidRDefault="007741C6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35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Заключение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_Toc210216135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217E07" w14:textId="56BF7466" w:rsidR="007741C6" w:rsidRPr="007741C6" w:rsidRDefault="007741C6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16136" w:history="1">
            <w:r w:rsidRPr="007741C6">
              <w:rPr>
                <w:rStyle w:val="af3"/>
                <w:rFonts w:ascii="Times New Roman" w:hAnsi="Times New Roman" w:cs="Times New Roman"/>
                <w:noProof/>
                <w:color w:val="000000" w:themeColor="text1"/>
              </w:rPr>
              <w:t>Источники информации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_Toc210216136 \h </w:instrTex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7741C6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E415E4" w14:textId="25EC9502" w:rsidR="00723C91" w:rsidRPr="007741C6" w:rsidRDefault="00723C91">
          <w:pPr>
            <w:rPr>
              <w:rFonts w:ascii="Times New Roman" w:hAnsi="Times New Roman"/>
              <w:color w:val="000000" w:themeColor="text1"/>
              <w:lang w:val="ru-RU"/>
            </w:rPr>
          </w:pPr>
          <w:r w:rsidRPr="007741C6">
            <w:rPr>
              <w:rFonts w:ascii="Times New Roman" w:hAnsi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71513639" w14:textId="10C610A4" w:rsidR="00723C91" w:rsidRPr="007741C6" w:rsidRDefault="00723C91">
      <w:pPr>
        <w:suppressAutoHyphens w:val="0"/>
        <w:rPr>
          <w:rFonts w:ascii="Times New Roman" w:hAnsi="Times New Roman"/>
          <w:color w:val="000000" w:themeColor="text1"/>
          <w:sz w:val="28"/>
          <w:lang w:val="ru-RU"/>
        </w:rPr>
      </w:pPr>
      <w:r w:rsidRPr="007741C6">
        <w:rPr>
          <w:rFonts w:ascii="Times New Roman" w:hAnsi="Times New Roman"/>
          <w:color w:val="000000" w:themeColor="text1"/>
          <w:sz w:val="28"/>
          <w:lang w:val="ru-RU"/>
        </w:rPr>
        <w:br w:type="page"/>
      </w:r>
    </w:p>
    <w:p w14:paraId="19790CCB" w14:textId="13876941" w:rsidR="00723C91" w:rsidRPr="007741C6" w:rsidRDefault="00723C91" w:rsidP="00723C91">
      <w:pPr>
        <w:pStyle w:val="1"/>
        <w:rPr>
          <w:rFonts w:ascii="Times New Roman" w:hAnsi="Times New Roman" w:cs="Times New Roman"/>
          <w:color w:val="000000" w:themeColor="text1"/>
        </w:rPr>
      </w:pPr>
      <w:bookmarkStart w:id="0" w:name="_Toc210216126"/>
      <w:r w:rsidRPr="007741C6">
        <w:rPr>
          <w:rFonts w:ascii="Times New Roman" w:hAnsi="Times New Roman" w:cs="Times New Roman"/>
          <w:color w:val="000000" w:themeColor="text1"/>
        </w:rPr>
        <w:lastRenderedPageBreak/>
        <w:t>Задание</w:t>
      </w:r>
      <w:bookmarkEnd w:id="0"/>
    </w:p>
    <w:p w14:paraId="6D8A1E4D" w14:textId="23AB0E7B" w:rsidR="00723C91" w:rsidRPr="007741C6" w:rsidRDefault="00723C91" w:rsidP="00723C91">
      <w:pPr>
        <w:rPr>
          <w:rFonts w:ascii="Times New Roman" w:hAnsi="Times New Roman"/>
          <w:noProof/>
          <w:color w:val="000000" w:themeColor="text1"/>
          <w:lang w:val="ru-RU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1. Создать приведенное в варианте дерево каталогов и файлов с содержимым. В качестве корня дерева использовать каталог </w:t>
      </w:r>
      <w:r w:rsidRPr="007741C6">
        <w:rPr>
          <w:rFonts w:ascii="Times New Roman" w:hAnsi="Times New Roman"/>
          <w:color w:val="000000" w:themeColor="text1"/>
          <w:lang w:eastAsia="en-US"/>
        </w:rPr>
        <w:t>lab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0 своего домашнего каталога. Для создания и навигации по дереву использовать команды: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mkdir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r w:rsidRPr="007741C6">
        <w:rPr>
          <w:rFonts w:ascii="Times New Roman" w:hAnsi="Times New Roman"/>
          <w:color w:val="000000" w:themeColor="text1"/>
          <w:lang w:eastAsia="en-US"/>
        </w:rPr>
        <w:t>echo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r w:rsidRPr="007741C6">
        <w:rPr>
          <w:rFonts w:ascii="Times New Roman" w:hAnsi="Times New Roman"/>
          <w:color w:val="000000" w:themeColor="text1"/>
          <w:lang w:eastAsia="en-US"/>
        </w:rPr>
        <w:t>cat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r w:rsidRPr="007741C6">
        <w:rPr>
          <w:rFonts w:ascii="Times New Roman" w:hAnsi="Times New Roman"/>
          <w:color w:val="000000" w:themeColor="text1"/>
          <w:lang w:eastAsia="en-US"/>
        </w:rPr>
        <w:t>touch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r w:rsidRPr="007741C6">
        <w:rPr>
          <w:rFonts w:ascii="Times New Roman" w:hAnsi="Times New Roman"/>
          <w:color w:val="000000" w:themeColor="text1"/>
          <w:lang w:eastAsia="en-US"/>
        </w:rPr>
        <w:t>ls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pwd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r w:rsidRPr="007741C6">
        <w:rPr>
          <w:rFonts w:ascii="Times New Roman" w:hAnsi="Times New Roman"/>
          <w:color w:val="000000" w:themeColor="text1"/>
          <w:lang w:eastAsia="en-US"/>
        </w:rPr>
        <w:t>cd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r w:rsidRPr="007741C6">
        <w:rPr>
          <w:rFonts w:ascii="Times New Roman" w:hAnsi="Times New Roman"/>
          <w:color w:val="000000" w:themeColor="text1"/>
          <w:lang w:eastAsia="en-US"/>
        </w:rPr>
        <w:t>more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r w:rsidRPr="007741C6">
        <w:rPr>
          <w:rFonts w:ascii="Times New Roman" w:hAnsi="Times New Roman"/>
          <w:color w:val="000000" w:themeColor="text1"/>
          <w:lang w:eastAsia="en-US"/>
        </w:rPr>
        <w:t>cp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r w:rsidRPr="007741C6">
        <w:rPr>
          <w:rFonts w:ascii="Times New Roman" w:hAnsi="Times New Roman"/>
          <w:color w:val="000000" w:themeColor="text1"/>
          <w:lang w:eastAsia="en-US"/>
        </w:rPr>
        <w:t>rm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rmdir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r w:rsidRPr="007741C6">
        <w:rPr>
          <w:rFonts w:ascii="Times New Roman" w:hAnsi="Times New Roman"/>
          <w:color w:val="000000" w:themeColor="text1"/>
          <w:lang w:eastAsia="en-US"/>
        </w:rPr>
        <w:t>mv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>.</w:t>
      </w:r>
      <w:r w:rsidRPr="007741C6">
        <w:rPr>
          <w:rFonts w:ascii="Times New Roman" w:hAnsi="Times New Roman"/>
          <w:noProof/>
          <w:color w:val="000000" w:themeColor="text1"/>
          <w:lang w:val="ru-RU"/>
        </w:rPr>
        <w:t xml:space="preserve"> </w:t>
      </w: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50462088" wp14:editId="0FE245B5">
            <wp:extent cx="2333056" cy="3073400"/>
            <wp:effectExtent l="0" t="0" r="0" b="0"/>
            <wp:docPr id="71030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3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109" cy="308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457523B" wp14:editId="1A2E47C4">
            <wp:extent cx="3229762" cy="2724150"/>
            <wp:effectExtent l="0" t="0" r="8890" b="0"/>
            <wp:docPr id="1915680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8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4907" cy="27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B03C" w14:textId="77777777" w:rsidR="00723C91" w:rsidRPr="007741C6" w:rsidRDefault="00723C91" w:rsidP="00723C91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2. Установить согласно заданию права на файлы и каталоги при помощи команды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chmod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используя различные способы указания прав. </w:t>
      </w:r>
    </w:p>
    <w:p w14:paraId="12479DE7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ferrothorn5: права 660</w:t>
      </w:r>
    </w:p>
    <w:p w14:paraId="608171EB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lopunny0: права 771</w:t>
      </w:r>
    </w:p>
    <w:p w14:paraId="60FC3DC1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jumpluff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записывать директорию и переходить в нее</w:t>
      </w:r>
    </w:p>
    <w:p w14:paraId="47D9F8D8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sandile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 и записывать директорию</w:t>
      </w:r>
    </w:p>
    <w:p w14:paraId="102C473F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kabuto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: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rwx-wx-wx</w:t>
      </w:r>
      <w:proofErr w:type="spellEnd"/>
    </w:p>
    <w:p w14:paraId="0DB5E806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darmanitan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---r--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r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--</w:t>
      </w:r>
    </w:p>
    <w:p w14:paraId="1692E122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starly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rw--w-r--</w:t>
      </w:r>
    </w:p>
    <w:p w14:paraId="1BD39C9C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golduck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права 066</w:t>
      </w:r>
    </w:p>
    <w:p w14:paraId="202BDC8C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porygon1: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rwx-wxrwx</w:t>
      </w:r>
      <w:proofErr w:type="spellEnd"/>
    </w:p>
    <w:p w14:paraId="4DB8B276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granbull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-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wx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--x-w-</w:t>
      </w:r>
    </w:p>
    <w:p w14:paraId="41A33D45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quagsire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владелец должен читать директорию и переходить в нее; группа-владелец должна записывать директорию; остальные пользователи должны читать директорию</w:t>
      </w:r>
    </w:p>
    <w:p w14:paraId="2E726931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crawdaunt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права 711</w:t>
      </w:r>
    </w:p>
    <w:p w14:paraId="763A5091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geodude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владелец должен читать файл; группа-владелец должна не иметь никаких прав; остальные пользователи должны читать файл</w:t>
      </w:r>
    </w:p>
    <w:p w14:paraId="3631CDBA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misdreavus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2FAE2692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rattata8: права 444</w:t>
      </w:r>
    </w:p>
    <w:p w14:paraId="470A8C40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swoobat3: -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wx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--x-w-</w:t>
      </w:r>
    </w:p>
    <w:p w14:paraId="7AB34B96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dewgong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владелец должен читать файл; группа-владелец должна читать файл; остальные пользователи должны не иметь никаких прав</w:t>
      </w:r>
    </w:p>
    <w:p w14:paraId="4B67BF9D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woobat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права 700</w:t>
      </w:r>
    </w:p>
    <w:p w14:paraId="662EC944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pawniard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-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wxrwx-wx</w:t>
      </w:r>
      <w:proofErr w:type="spellEnd"/>
    </w:p>
    <w:p w14:paraId="2BEC30BD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pelipper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14:paraId="1F167FE1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lastRenderedPageBreak/>
        <w:t>growlithe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: владелец должен читать файл; группа-владелец должна читать файл; остальные пользователи должны читать файл</w:t>
      </w:r>
    </w:p>
    <w:p w14:paraId="3D349D93" w14:textId="77777777" w:rsidR="00723C91" w:rsidRPr="007741C6" w:rsidRDefault="00723C91" w:rsidP="00723C91">
      <w:pPr>
        <w:numPr>
          <w:ilvl w:val="0"/>
          <w:numId w:val="27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taillow2: ---r--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r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--</w:t>
      </w:r>
    </w:p>
    <w:p w14:paraId="268DEB24" w14:textId="77777777" w:rsidR="00723C91" w:rsidRPr="007741C6" w:rsidRDefault="00723C91" w:rsidP="00723C91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3. Скопировать часть дерева и создать ссылки внутри дерева согласно заданию при помощи команд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cp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и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ln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а также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комманды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cat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и перенаправления ввода-вывода.</w:t>
      </w:r>
    </w:p>
    <w:p w14:paraId="2D829CA5" w14:textId="77777777" w:rsidR="00723C91" w:rsidRPr="007741C6" w:rsidRDefault="00723C91" w:rsidP="00723C91">
      <w:pPr>
        <w:numPr>
          <w:ilvl w:val="0"/>
          <w:numId w:val="28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cоздать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жесткую ссылку для файла ferrothorn5 с именем lab0/porygon1/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geodudeferrothorn</w:t>
      </w:r>
      <w:proofErr w:type="spellEnd"/>
    </w:p>
    <w:p w14:paraId="06C0343F" w14:textId="77777777" w:rsidR="00723C91" w:rsidRPr="007741C6" w:rsidRDefault="00723C91" w:rsidP="00723C91">
      <w:pPr>
        <w:numPr>
          <w:ilvl w:val="0"/>
          <w:numId w:val="28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скопировать рекурсивно директорию porygon1 в директорию lab0/porygon1/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quagsire</w:t>
      </w:r>
      <w:proofErr w:type="spellEnd"/>
    </w:p>
    <w:p w14:paraId="16A1013F" w14:textId="77777777" w:rsidR="00723C91" w:rsidRPr="007741C6" w:rsidRDefault="00723C91" w:rsidP="00723C91">
      <w:pPr>
        <w:numPr>
          <w:ilvl w:val="0"/>
          <w:numId w:val="28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создать символическую ссылку c именем Copy_79 на директорию porygon1 в каталоге lab0</w:t>
      </w:r>
    </w:p>
    <w:p w14:paraId="39B995BE" w14:textId="77777777" w:rsidR="00723C91" w:rsidRPr="007741C6" w:rsidRDefault="00723C91" w:rsidP="00723C91">
      <w:pPr>
        <w:numPr>
          <w:ilvl w:val="0"/>
          <w:numId w:val="28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скопировать файл taillow2 в директорию lab0/lopunny0/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jumpluff</w:t>
      </w:r>
      <w:proofErr w:type="spellEnd"/>
    </w:p>
    <w:p w14:paraId="1FB27B48" w14:textId="77777777" w:rsidR="00723C91" w:rsidRPr="007741C6" w:rsidRDefault="00723C91" w:rsidP="00723C91">
      <w:pPr>
        <w:numPr>
          <w:ilvl w:val="0"/>
          <w:numId w:val="28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объеденить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содержимое файлов lab0/lopunny0/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starly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, lab0/swoobat3/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growlithe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, в новый файл lab0/rattata8_29</w:t>
      </w:r>
    </w:p>
    <w:p w14:paraId="1D304A28" w14:textId="77777777" w:rsidR="00723C91" w:rsidRPr="007741C6" w:rsidRDefault="00723C91" w:rsidP="00723C91">
      <w:pPr>
        <w:numPr>
          <w:ilvl w:val="0"/>
          <w:numId w:val="28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скопировать содержимое файла ferrothorn5 в новый файл lab0/porygon1/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geodudeferrothorn</w:t>
      </w:r>
      <w:proofErr w:type="spellEnd"/>
    </w:p>
    <w:p w14:paraId="6099A191" w14:textId="77777777" w:rsidR="00723C91" w:rsidRPr="007741C6" w:rsidRDefault="00723C91" w:rsidP="00723C91">
      <w:pPr>
        <w:numPr>
          <w:ilvl w:val="0"/>
          <w:numId w:val="28"/>
        </w:numPr>
        <w:rPr>
          <w:rFonts w:ascii="Times New Roman" w:hAnsi="Times New Roman"/>
          <w:color w:val="000000" w:themeColor="text1"/>
          <w:lang w:val="ru-RU"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cоздать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символическую ссылку для файла ferrothorn5 с именем lab0/lopunny0/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starlyferrothorn</w:t>
      </w:r>
      <w:proofErr w:type="spellEnd"/>
    </w:p>
    <w:p w14:paraId="00D82AFF" w14:textId="77777777" w:rsidR="00723C91" w:rsidRPr="007741C6" w:rsidRDefault="00723C91" w:rsidP="00723C91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4. Используя команды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cat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wc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ls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head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tail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echo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sort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grep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выполнить в соответствии с вариантом задания поиск и фильтрацию файлов, каталогов и содержащихся в них данных. </w:t>
      </w:r>
    </w:p>
    <w:p w14:paraId="7FF61AA7" w14:textId="77777777" w:rsidR="00723C91" w:rsidRPr="007741C6" w:rsidRDefault="00723C91" w:rsidP="00723C91">
      <w:pPr>
        <w:numPr>
          <w:ilvl w:val="0"/>
          <w:numId w:val="29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Рекурсивно подсчитать количество символов содержимого файлов из директории lab0, имя которых заканчивается на 'e', отсортировать вывод по уменьшению количества, ошибки доступа не подавлять и не перенаправлять</w:t>
      </w:r>
    </w:p>
    <w:p w14:paraId="1F696458" w14:textId="77777777" w:rsidR="00723C91" w:rsidRPr="007741C6" w:rsidRDefault="00723C91" w:rsidP="00723C91">
      <w:pPr>
        <w:numPr>
          <w:ilvl w:val="0"/>
          <w:numId w:val="29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Вывести два первых элемента рекурсивного списка имен и атрибутов файлов в директории lab0, начинающихся на символ 's', список отсортировать по возрастанию даты модификации файла, подавить вывод ошибок доступа</w:t>
      </w:r>
    </w:p>
    <w:p w14:paraId="293B43BC" w14:textId="77777777" w:rsidR="00723C91" w:rsidRPr="007741C6" w:rsidRDefault="00723C91" w:rsidP="00723C91">
      <w:pPr>
        <w:numPr>
          <w:ilvl w:val="0"/>
          <w:numId w:val="29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Вывести содержимое файла rattata8 с номерами строк, строки отсортировать по имени a</w:t>
      </w:r>
      <w:proofErr w:type="gramStart"/>
      <w:r w:rsidRPr="007741C6">
        <w:rPr>
          <w:rFonts w:ascii="Times New Roman" w:hAnsi="Times New Roman"/>
          <w:color w:val="000000" w:themeColor="text1"/>
          <w:lang w:val="ru-RU" w:eastAsia="en-US"/>
        </w:rPr>
        <w:t>-&gt;z</w:t>
      </w:r>
      <w:proofErr w:type="gramEnd"/>
      <w:r w:rsidRPr="007741C6">
        <w:rPr>
          <w:rFonts w:ascii="Times New Roman" w:hAnsi="Times New Roman"/>
          <w:color w:val="000000" w:themeColor="text1"/>
          <w:lang w:val="ru-RU" w:eastAsia="en-US"/>
        </w:rPr>
        <w:t>, подавить вывод ошибок доступа</w:t>
      </w:r>
    </w:p>
    <w:p w14:paraId="61A24CE0" w14:textId="77777777" w:rsidR="00723C91" w:rsidRPr="007741C6" w:rsidRDefault="00723C91" w:rsidP="00723C91">
      <w:pPr>
        <w:numPr>
          <w:ilvl w:val="0"/>
          <w:numId w:val="29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Рекурсивно вывести содержимое файлов с номерами строк из директории lab0, имя которых заканчивается на 't', строки отсортировать по имени z</w:t>
      </w:r>
      <w:proofErr w:type="gramStart"/>
      <w:r w:rsidRPr="007741C6">
        <w:rPr>
          <w:rFonts w:ascii="Times New Roman" w:hAnsi="Times New Roman"/>
          <w:color w:val="000000" w:themeColor="text1"/>
          <w:lang w:val="ru-RU" w:eastAsia="en-US"/>
        </w:rPr>
        <w:t>-&gt;a</w:t>
      </w:r>
      <w:proofErr w:type="gramEnd"/>
      <w:r w:rsidRPr="007741C6">
        <w:rPr>
          <w:rFonts w:ascii="Times New Roman" w:hAnsi="Times New Roman"/>
          <w:color w:val="000000" w:themeColor="text1"/>
          <w:lang w:val="ru-RU" w:eastAsia="en-US"/>
        </w:rPr>
        <w:t>, ошибки доступа перенаправить в файл в директории 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tmp</w:t>
      </w:r>
      <w:proofErr w:type="spellEnd"/>
    </w:p>
    <w:p w14:paraId="2A6C1574" w14:textId="77777777" w:rsidR="00723C91" w:rsidRPr="007741C6" w:rsidRDefault="00723C91" w:rsidP="00723C91">
      <w:pPr>
        <w:numPr>
          <w:ilvl w:val="0"/>
          <w:numId w:val="29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Вывести содержимое файла rattata8, строки отсортировать по имени z</w:t>
      </w:r>
      <w:proofErr w:type="gramStart"/>
      <w:r w:rsidRPr="007741C6">
        <w:rPr>
          <w:rFonts w:ascii="Times New Roman" w:hAnsi="Times New Roman"/>
          <w:color w:val="000000" w:themeColor="text1"/>
          <w:lang w:val="ru-RU" w:eastAsia="en-US"/>
        </w:rPr>
        <w:t>-&gt;a</w:t>
      </w:r>
      <w:proofErr w:type="gramEnd"/>
      <w:r w:rsidRPr="007741C6">
        <w:rPr>
          <w:rFonts w:ascii="Times New Roman" w:hAnsi="Times New Roman"/>
          <w:color w:val="000000" w:themeColor="text1"/>
          <w:lang w:val="ru-RU" w:eastAsia="en-US"/>
        </w:rPr>
        <w:t>, подавить вывод ошибок доступа</w:t>
      </w:r>
    </w:p>
    <w:p w14:paraId="0F7FC215" w14:textId="77777777" w:rsidR="00723C91" w:rsidRPr="007741C6" w:rsidRDefault="00723C91" w:rsidP="00723C91">
      <w:pPr>
        <w:numPr>
          <w:ilvl w:val="0"/>
          <w:numId w:val="29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Подсчитать количество символов содержимого файлов: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darmanitan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starly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golduck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geodude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dewgong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pelipper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, отсортировать вывод по увеличению количества, добавить вывод ошибок доступа в стандартный поток вывода</w:t>
      </w:r>
    </w:p>
    <w:p w14:paraId="33456949" w14:textId="77777777" w:rsidR="00723C91" w:rsidRPr="007741C6" w:rsidRDefault="00723C91" w:rsidP="00723C91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5. Выполнить удаление файлов и каталогов при помощи команд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rm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и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rmdir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согласно варианту задания. </w:t>
      </w:r>
    </w:p>
    <w:p w14:paraId="08E4DE34" w14:textId="77777777" w:rsidR="00723C91" w:rsidRPr="007741C6" w:rsidRDefault="00723C91" w:rsidP="00723C91">
      <w:pPr>
        <w:numPr>
          <w:ilvl w:val="0"/>
          <w:numId w:val="30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Удалить файл taillow2</w:t>
      </w:r>
    </w:p>
    <w:p w14:paraId="4F2D2BB5" w14:textId="77777777" w:rsidR="00723C91" w:rsidRPr="007741C6" w:rsidRDefault="00723C91" w:rsidP="00723C91">
      <w:pPr>
        <w:numPr>
          <w:ilvl w:val="0"/>
          <w:numId w:val="30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Удалить файл lab0/swoobat3/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growlithe</w:t>
      </w:r>
      <w:proofErr w:type="spellEnd"/>
    </w:p>
    <w:p w14:paraId="12F2AF26" w14:textId="77777777" w:rsidR="00723C91" w:rsidRPr="007741C6" w:rsidRDefault="00723C91" w:rsidP="00723C91">
      <w:pPr>
        <w:numPr>
          <w:ilvl w:val="0"/>
          <w:numId w:val="30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удалить символические ссылки lab0/lopunny0/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starlyferrotho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*</w:t>
      </w:r>
    </w:p>
    <w:p w14:paraId="033609F8" w14:textId="77777777" w:rsidR="00723C91" w:rsidRPr="007741C6" w:rsidRDefault="00723C91" w:rsidP="00723C91">
      <w:pPr>
        <w:numPr>
          <w:ilvl w:val="0"/>
          <w:numId w:val="30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удалить жесткие ссылки lab0/porygon1/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geodudeferrotho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*</w:t>
      </w:r>
    </w:p>
    <w:p w14:paraId="4B29154F" w14:textId="77777777" w:rsidR="00723C91" w:rsidRPr="007741C6" w:rsidRDefault="00723C91" w:rsidP="00723C91">
      <w:pPr>
        <w:numPr>
          <w:ilvl w:val="0"/>
          <w:numId w:val="30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Удалить директорию swoobat3</w:t>
      </w:r>
    </w:p>
    <w:p w14:paraId="0223439C" w14:textId="77777777" w:rsidR="00723C91" w:rsidRPr="007741C6" w:rsidRDefault="00723C91" w:rsidP="00723C91">
      <w:pPr>
        <w:numPr>
          <w:ilvl w:val="0"/>
          <w:numId w:val="30"/>
        </w:num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Удалить директорию lab0/porygon1/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quagsire</w:t>
      </w:r>
      <w:proofErr w:type="spellEnd"/>
    </w:p>
    <w:p w14:paraId="65837A0E" w14:textId="505F8237" w:rsidR="00805016" w:rsidRPr="007741C6" w:rsidRDefault="00805016">
      <w:pPr>
        <w:suppressAutoHyphens w:val="0"/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br w:type="page"/>
      </w:r>
    </w:p>
    <w:p w14:paraId="7B136719" w14:textId="6904C9A4" w:rsidR="00723C91" w:rsidRPr="007741C6" w:rsidRDefault="00805016" w:rsidP="00805016">
      <w:pPr>
        <w:pStyle w:val="1"/>
        <w:rPr>
          <w:rFonts w:ascii="Times New Roman" w:hAnsi="Times New Roman" w:cs="Times New Roman"/>
          <w:color w:val="000000" w:themeColor="text1"/>
        </w:rPr>
      </w:pPr>
      <w:bookmarkStart w:id="1" w:name="_Toc210216127"/>
      <w:r w:rsidRPr="007741C6">
        <w:rPr>
          <w:rFonts w:ascii="Times New Roman" w:hAnsi="Times New Roman" w:cs="Times New Roman"/>
          <w:color w:val="000000" w:themeColor="text1"/>
        </w:rPr>
        <w:lastRenderedPageBreak/>
        <w:t>Основные этапы решения</w:t>
      </w:r>
      <w:bookmarkEnd w:id="1"/>
    </w:p>
    <w:p w14:paraId="7A915E76" w14:textId="6407CE63" w:rsidR="00805016" w:rsidRPr="007741C6" w:rsidRDefault="00805016" w:rsidP="00805016">
      <w:pPr>
        <w:pStyle w:val="21"/>
        <w:rPr>
          <w:rFonts w:ascii="Times New Roman" w:hAnsi="Times New Roman" w:cs="Times New Roman"/>
          <w:color w:val="000000" w:themeColor="text1"/>
        </w:rPr>
      </w:pPr>
      <w:bookmarkStart w:id="2" w:name="_Toc210216128"/>
      <w:r w:rsidRPr="007741C6">
        <w:rPr>
          <w:rFonts w:ascii="Times New Roman" w:hAnsi="Times New Roman" w:cs="Times New Roman"/>
          <w:color w:val="000000" w:themeColor="text1"/>
        </w:rPr>
        <w:t>Задание 1</w:t>
      </w:r>
      <w:bookmarkEnd w:id="2"/>
    </w:p>
    <w:p w14:paraId="13E02E2B" w14:textId="28EC5D5F" w:rsidR="00805016" w:rsidRPr="007741C6" w:rsidRDefault="005B73F4" w:rsidP="00805016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0EC6E0C8" wp14:editId="5B807F12">
            <wp:extent cx="5731510" cy="1867535"/>
            <wp:effectExtent l="0" t="0" r="2540" b="0"/>
            <wp:docPr id="152422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5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A965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mkdir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lab0</w:t>
      </w:r>
    </w:p>
    <w:p w14:paraId="3FE336AC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cd lab0</w:t>
      </w:r>
    </w:p>
    <w:p w14:paraId="0AB53A0E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Развитые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способности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Weak Armor" &gt; ferrothorn5</w:t>
      </w:r>
    </w:p>
    <w:p w14:paraId="6580EF32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-e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Тип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диеты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nOmnivore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>" &gt; rattata8</w:t>
      </w:r>
    </w:p>
    <w:p w14:paraId="1E652F47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satk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=3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sdef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=3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spd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>=9" &gt; taillow2</w:t>
      </w:r>
    </w:p>
    <w:p w14:paraId="2AD36FAA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mkdir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lopunny0 porygon1 swoobat3</w:t>
      </w:r>
    </w:p>
    <w:p w14:paraId="0C6FA16E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</w:p>
    <w:p w14:paraId="3190B62E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</w:p>
    <w:p w14:paraId="17A9C58D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cd lopunny0</w:t>
      </w:r>
    </w:p>
    <w:p w14:paraId="670C6698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mkdir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jumpluff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sandile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kabuto</w:t>
      </w:r>
    </w:p>
    <w:p w14:paraId="61C8D425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-e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Ходы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nEndeavor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fire Punch Heat Wave Sleep Talk Snore Superpower Uproar Zen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nHeadbutt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" &gt;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darmanitan</w:t>
      </w:r>
      <w:proofErr w:type="spellEnd"/>
    </w:p>
    <w:p w14:paraId="707F841A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-e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Ходы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Air Cutter Defog Endeavor Heat Wave Mud-Slap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nOminous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Wind Roost Sleep Talk Snore Swift Tailwind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nTwister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" &gt;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starly</w:t>
      </w:r>
      <w:proofErr w:type="spellEnd"/>
    </w:p>
    <w:p w14:paraId="66FBD287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-e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Тип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покемона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WATER NONE" &gt;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golduck</w:t>
      </w:r>
      <w:proofErr w:type="spellEnd"/>
    </w:p>
    <w:p w14:paraId="65C87343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</w:p>
    <w:p w14:paraId="55FAB299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</w:p>
    <w:p w14:paraId="0DA26895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cd</w:t>
      </w:r>
      <w:proofErr w:type="gramStart"/>
      <w:r w:rsidRPr="007741C6">
        <w:rPr>
          <w:rFonts w:ascii="Times New Roman" w:hAnsi="Times New Roman"/>
          <w:color w:val="000000" w:themeColor="text1"/>
          <w:lang w:eastAsia="en-US"/>
        </w:rPr>
        <w:t xml:space="preserve"> ..</w:t>
      </w:r>
      <w:proofErr w:type="gramEnd"/>
    </w:p>
    <w:p w14:paraId="2A92DD2B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cd porygon1</w:t>
      </w:r>
    </w:p>
    <w:p w14:paraId="5F3B8792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mkdir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granbull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quagsire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crawdaunt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misdreavus</w:t>
      </w:r>
      <w:proofErr w:type="spellEnd"/>
    </w:p>
    <w:p w14:paraId="09CCDAC9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-e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Способности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nMountain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Peak Landslide Sturdy Rock Head" &gt;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geodude</w:t>
      </w:r>
      <w:proofErr w:type="spellEnd"/>
    </w:p>
    <w:p w14:paraId="12F21655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</w:p>
    <w:p w14:paraId="6C4F6F07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</w:p>
    <w:p w14:paraId="3E634991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cd</w:t>
      </w:r>
      <w:proofErr w:type="gramStart"/>
      <w:r w:rsidRPr="007741C6">
        <w:rPr>
          <w:rFonts w:ascii="Times New Roman" w:hAnsi="Times New Roman"/>
          <w:color w:val="000000" w:themeColor="text1"/>
          <w:lang w:eastAsia="en-US"/>
        </w:rPr>
        <w:t xml:space="preserve"> ..</w:t>
      </w:r>
      <w:proofErr w:type="gramEnd"/>
    </w:p>
    <w:p w14:paraId="020A1A6B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cd swoobat3</w:t>
      </w:r>
    </w:p>
    <w:p w14:paraId="58A42D12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mkdir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woobat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pawniard</w:t>
      </w:r>
      <w:proofErr w:type="spellEnd"/>
    </w:p>
    <w:p w14:paraId="2D620035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-e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Ходы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Aqua Tail Avalanche Body Slam Dive Double-Edge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nDrill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Run Icy Wind# Iron Tail Signal Beam# Sleep Talk Snore Water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nPulse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" &gt;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dewgong</w:t>
      </w:r>
      <w:proofErr w:type="spellEnd"/>
    </w:p>
    <w:p w14:paraId="23AEB49E" w14:textId="77777777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-e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Развитые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способности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Rain Dish Water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nAbsorb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" &gt;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pelipper</w:t>
      </w:r>
      <w:proofErr w:type="spellEnd"/>
    </w:p>
    <w:p w14:paraId="370A4409" w14:textId="0053D031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color w:val="000000" w:themeColor="text1"/>
          <w:lang w:eastAsia="en-US"/>
        </w:rPr>
        <w:t>echo -e "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Способности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Bite Roar Ember Leer Odor Sleuth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nHelping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Hand Flame Wheel Reversal Fire Fang Take Down Flame Burst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nAgility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 Retaliate Flamethrower Crunch Heat Wave Outrage Flare \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nBlitz</w:t>
      </w:r>
      <w:proofErr w:type="spellEnd"/>
      <w:r w:rsidRPr="007741C6">
        <w:rPr>
          <w:rFonts w:ascii="Times New Roman" w:hAnsi="Times New Roman"/>
          <w:color w:val="000000" w:themeColor="text1"/>
          <w:lang w:eastAsia="en-US"/>
        </w:rPr>
        <w:t xml:space="preserve">" &gt;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growlithe</w:t>
      </w:r>
      <w:proofErr w:type="spellEnd"/>
    </w:p>
    <w:p w14:paraId="3E9BF63E" w14:textId="3ED94366" w:rsidR="005B73F4" w:rsidRPr="007741C6" w:rsidRDefault="005B73F4" w:rsidP="005B73F4">
      <w:pPr>
        <w:pStyle w:val="21"/>
        <w:rPr>
          <w:rFonts w:ascii="Times New Roman" w:hAnsi="Times New Roman" w:cs="Times New Roman"/>
          <w:color w:val="000000" w:themeColor="text1"/>
        </w:rPr>
      </w:pPr>
      <w:bookmarkStart w:id="3" w:name="_Toc210216129"/>
      <w:r w:rsidRPr="007741C6">
        <w:rPr>
          <w:rFonts w:ascii="Times New Roman" w:hAnsi="Times New Roman" w:cs="Times New Roman"/>
          <w:color w:val="000000" w:themeColor="text1"/>
        </w:rPr>
        <w:lastRenderedPageBreak/>
        <w:t>Задание 2</w:t>
      </w:r>
      <w:bookmarkEnd w:id="3"/>
    </w:p>
    <w:p w14:paraId="5A4CDCB8" w14:textId="72E10CAC" w:rsidR="005B73F4" w:rsidRPr="007741C6" w:rsidRDefault="00D549E7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3EB022D6" wp14:editId="2A656FE4">
            <wp:extent cx="1966393" cy="4043445"/>
            <wp:effectExtent l="0" t="0" r="0" b="0"/>
            <wp:docPr id="161711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14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5788" cy="406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B5CE" w14:textId="1E3852BC" w:rsidR="00D549E7" w:rsidRPr="007741C6" w:rsidRDefault="00D549E7" w:rsidP="00D549E7">
      <w:pPr>
        <w:rPr>
          <w:rFonts w:ascii="Times New Roman" w:hAnsi="Times New Roman"/>
          <w:color w:val="000000" w:themeColor="text1"/>
          <w:lang w:val="ru-RU"/>
        </w:rPr>
      </w:pPr>
      <w:r w:rsidRPr="007741C6">
        <w:rPr>
          <w:rFonts w:ascii="Times New Roman" w:hAnsi="Times New Roman"/>
          <w:color w:val="000000" w:themeColor="text1"/>
          <w:lang w:val="ru-RU"/>
        </w:rPr>
        <w:t xml:space="preserve">Права для директории </w:t>
      </w:r>
      <w:proofErr w:type="spellStart"/>
      <w:r w:rsidRPr="007741C6">
        <w:rPr>
          <w:rFonts w:ascii="Times New Roman" w:hAnsi="Times New Roman"/>
          <w:color w:val="000000" w:themeColor="text1"/>
        </w:rPr>
        <w:t>swoobat</w:t>
      </w:r>
      <w:proofErr w:type="spellEnd"/>
      <w:r w:rsidRPr="007741C6">
        <w:rPr>
          <w:rFonts w:ascii="Times New Roman" w:hAnsi="Times New Roman"/>
          <w:color w:val="000000" w:themeColor="text1"/>
          <w:lang w:val="ru-RU"/>
        </w:rPr>
        <w:t>3 выданы после выдачи прав ее составляющим, потому что иначе мы запретим владельцу читать эту директорию.</w:t>
      </w:r>
    </w:p>
    <w:p w14:paraId="585378E4" w14:textId="0E74A085" w:rsidR="005B73F4" w:rsidRPr="007741C6" w:rsidRDefault="005B73F4" w:rsidP="005B73F4">
      <w:pPr>
        <w:pStyle w:val="21"/>
        <w:rPr>
          <w:rFonts w:ascii="Times New Roman" w:hAnsi="Times New Roman" w:cs="Times New Roman"/>
          <w:color w:val="000000" w:themeColor="text1"/>
        </w:rPr>
      </w:pPr>
      <w:bookmarkStart w:id="4" w:name="_Toc210216130"/>
      <w:r w:rsidRPr="007741C6">
        <w:rPr>
          <w:rFonts w:ascii="Times New Roman" w:hAnsi="Times New Roman" w:cs="Times New Roman"/>
          <w:color w:val="000000" w:themeColor="text1"/>
        </w:rPr>
        <w:t>Задание 3</w:t>
      </w:r>
      <w:bookmarkEnd w:id="4"/>
    </w:p>
    <w:p w14:paraId="7354731F" w14:textId="7C020DA0" w:rsidR="005B73F4" w:rsidRPr="007741C6" w:rsidRDefault="00B331E8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5D1A8C2" wp14:editId="07442193">
            <wp:extent cx="5209524" cy="1533333"/>
            <wp:effectExtent l="0" t="0" r="0" b="0"/>
            <wp:docPr id="193214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41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118F" w14:textId="77777777" w:rsidR="00B331E8" w:rsidRPr="007741C6" w:rsidRDefault="00B331E8" w:rsidP="005B73F4">
      <w:pPr>
        <w:rPr>
          <w:rFonts w:ascii="Times New Roman" w:hAnsi="Times New Roman"/>
          <w:color w:val="000000" w:themeColor="text1"/>
          <w:lang w:val="ru-RU" w:eastAsia="en-US"/>
        </w:rPr>
      </w:pPr>
    </w:p>
    <w:p w14:paraId="5A4A6869" w14:textId="14BA38BB" w:rsidR="00B331E8" w:rsidRPr="007741C6" w:rsidRDefault="00B331E8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  <w:lang w:val="ru-RU" w:eastAsia="en-US"/>
        </w:rPr>
        <w:drawing>
          <wp:inline distT="0" distB="0" distL="0" distR="0" wp14:anchorId="112AE21C" wp14:editId="5B883DDD">
            <wp:extent cx="4840604" cy="929888"/>
            <wp:effectExtent l="0" t="0" r="0" b="3810"/>
            <wp:docPr id="1431323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23398" name=""/>
                    <pic:cNvPicPr/>
                  </pic:nvPicPr>
                  <pic:blipFill rotWithShape="1">
                    <a:blip r:embed="rId15"/>
                    <a:srcRect l="-139" t="17109" r="15652" b="11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347" cy="930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7911A" w14:textId="07F58902" w:rsidR="00B331E8" w:rsidRPr="007741C6" w:rsidRDefault="00B331E8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Ошибка возникает из-за того, что владелец может только читать и переходить в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quagsire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. Решается изменением прав.</w:t>
      </w:r>
    </w:p>
    <w:p w14:paraId="1C83B182" w14:textId="77777777" w:rsidR="00B331E8" w:rsidRPr="007741C6" w:rsidRDefault="00B331E8" w:rsidP="005B73F4">
      <w:pPr>
        <w:rPr>
          <w:rFonts w:ascii="Times New Roman" w:hAnsi="Times New Roman"/>
          <w:color w:val="000000" w:themeColor="text1"/>
          <w:lang w:val="ru-RU" w:eastAsia="en-US"/>
        </w:rPr>
      </w:pPr>
    </w:p>
    <w:p w14:paraId="3374C081" w14:textId="77777777" w:rsidR="00B331E8" w:rsidRPr="007741C6" w:rsidRDefault="00B331E8" w:rsidP="005B73F4">
      <w:pPr>
        <w:rPr>
          <w:rFonts w:ascii="Times New Roman" w:hAnsi="Times New Roman"/>
          <w:color w:val="000000" w:themeColor="text1"/>
          <w:lang w:val="ru-RU" w:eastAsia="en-US"/>
        </w:rPr>
      </w:pPr>
    </w:p>
    <w:p w14:paraId="6B8E19BB" w14:textId="290EAFA3" w:rsidR="00B331E8" w:rsidRPr="007741C6" w:rsidRDefault="00B331E8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  <w:lang w:val="ru-RU" w:eastAsia="en-US"/>
        </w:rPr>
        <w:drawing>
          <wp:inline distT="0" distB="0" distL="0" distR="0" wp14:anchorId="52C04D9E" wp14:editId="2B9C5FA9">
            <wp:extent cx="2973788" cy="252178"/>
            <wp:effectExtent l="0" t="0" r="0" b="0"/>
            <wp:docPr id="100156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2559" name=""/>
                    <pic:cNvPicPr/>
                  </pic:nvPicPr>
                  <pic:blipFill rotWithShape="1">
                    <a:blip r:embed="rId15"/>
                    <a:srcRect t="80628" r="48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88" cy="25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7F40C" w14:textId="78A8BAA2" w:rsidR="00B331E8" w:rsidRPr="007741C6" w:rsidRDefault="00B331E8" w:rsidP="00B331E8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Ошибка возникает из-за того, что владелец ничего не может делать с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taillow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2. Решается изменением прав.</w:t>
      </w:r>
    </w:p>
    <w:p w14:paraId="5D0A3465" w14:textId="40553420" w:rsidR="00B331E8" w:rsidRPr="007741C6" w:rsidRDefault="00045CDE" w:rsidP="00B331E8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1FBD8186" wp14:editId="2C7BA0FA">
            <wp:extent cx="5731510" cy="141605"/>
            <wp:effectExtent l="0" t="0" r="2540" b="0"/>
            <wp:docPr id="69243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7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2D20" w14:textId="48337E28" w:rsidR="00045CDE" w:rsidRPr="007741C6" w:rsidRDefault="00045CDE" w:rsidP="00B331E8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Ошибка возникает из-за того, что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geodudeferrothorn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это жесткая ссылка на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ferrothorn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5.</w:t>
      </w:r>
    </w:p>
    <w:p w14:paraId="14370B27" w14:textId="6B88DDD5" w:rsidR="00B331E8" w:rsidRPr="007741C6" w:rsidRDefault="00B331E8" w:rsidP="005B73F4">
      <w:pPr>
        <w:rPr>
          <w:rFonts w:ascii="Times New Roman" w:hAnsi="Times New Roman"/>
          <w:color w:val="000000" w:themeColor="text1"/>
          <w:lang w:val="ru-RU" w:eastAsia="en-US"/>
        </w:rPr>
      </w:pPr>
    </w:p>
    <w:p w14:paraId="2E1C4CEA" w14:textId="357571FB" w:rsidR="00B331E8" w:rsidRPr="007741C6" w:rsidRDefault="00B331E8" w:rsidP="00B331E8">
      <w:pPr>
        <w:pStyle w:val="21"/>
        <w:rPr>
          <w:rFonts w:ascii="Times New Roman" w:hAnsi="Times New Roman" w:cs="Times New Roman"/>
          <w:color w:val="000000" w:themeColor="text1"/>
        </w:rPr>
      </w:pPr>
      <w:bookmarkStart w:id="5" w:name="_Toc210216131"/>
      <w:r w:rsidRPr="007741C6">
        <w:rPr>
          <w:rFonts w:ascii="Times New Roman" w:hAnsi="Times New Roman" w:cs="Times New Roman"/>
          <w:color w:val="000000" w:themeColor="text1"/>
        </w:rPr>
        <w:t>Дерево после выполнения заданий 1-3</w:t>
      </w:r>
      <w:bookmarkEnd w:id="5"/>
    </w:p>
    <w:p w14:paraId="733A53AE" w14:textId="1060732F" w:rsidR="00B331E8" w:rsidRPr="007741C6" w:rsidRDefault="00B331E8" w:rsidP="00B331E8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  <w:lang w:val="ru-RU" w:eastAsia="en-US"/>
        </w:rPr>
        <w:drawing>
          <wp:inline distT="0" distB="0" distL="0" distR="0" wp14:anchorId="5F2F85EC" wp14:editId="273942E8">
            <wp:extent cx="4402887" cy="8380675"/>
            <wp:effectExtent l="0" t="0" r="0" b="1905"/>
            <wp:docPr id="83203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33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5519" cy="83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1500" w14:textId="3129FE35" w:rsidR="005B73F4" w:rsidRPr="007741C6" w:rsidRDefault="005B73F4" w:rsidP="005B73F4">
      <w:pPr>
        <w:pStyle w:val="21"/>
        <w:rPr>
          <w:rFonts w:ascii="Times New Roman" w:hAnsi="Times New Roman" w:cs="Times New Roman"/>
          <w:color w:val="000000" w:themeColor="text1"/>
        </w:rPr>
      </w:pPr>
      <w:bookmarkStart w:id="6" w:name="_Toc210216132"/>
      <w:r w:rsidRPr="007741C6">
        <w:rPr>
          <w:rFonts w:ascii="Times New Roman" w:hAnsi="Times New Roman" w:cs="Times New Roman"/>
          <w:color w:val="000000" w:themeColor="text1"/>
        </w:rPr>
        <w:lastRenderedPageBreak/>
        <w:t>Задание 4</w:t>
      </w:r>
      <w:bookmarkEnd w:id="6"/>
    </w:p>
    <w:p w14:paraId="7CC0F02A" w14:textId="01D36EF4" w:rsidR="00E0757E" w:rsidRPr="007741C6" w:rsidRDefault="00E0757E" w:rsidP="00E0757E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Перед началом выполнения работы выдали полные права владельцу для работы с директорией </w:t>
      </w:r>
      <w:proofErr w:type="spellStart"/>
      <w:r w:rsidRPr="007741C6">
        <w:rPr>
          <w:rFonts w:ascii="Times New Roman" w:hAnsi="Times New Roman"/>
          <w:color w:val="000000" w:themeColor="text1"/>
          <w:lang w:eastAsia="en-US"/>
        </w:rPr>
        <w:t>swoobat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>3.</w:t>
      </w:r>
    </w:p>
    <w:p w14:paraId="20872233" w14:textId="73F1A0AB" w:rsidR="005B73F4" w:rsidRPr="007741C6" w:rsidRDefault="005B73F4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17ADC69F" wp14:editId="0D8DA5FF">
            <wp:extent cx="5731510" cy="633730"/>
            <wp:effectExtent l="0" t="0" r="2540" b="0"/>
            <wp:docPr id="1040443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43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2FC3" w14:textId="3D987C01" w:rsidR="007F504A" w:rsidRPr="007741C6" w:rsidRDefault="007F504A" w:rsidP="007F504A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Рекурсивно подсчитать количество символов содержимого файлов из директории lab0, имя которых заканчивается на 'e', отсортировать вывод по уменьшению количества, ошибки доступа не подавлять и не перенаправлять</w:t>
      </w:r>
    </w:p>
    <w:p w14:paraId="71FC0540" w14:textId="77777777" w:rsidR="00045CDE" w:rsidRPr="007741C6" w:rsidRDefault="00045CDE" w:rsidP="005B73F4">
      <w:pPr>
        <w:rPr>
          <w:rFonts w:ascii="Times New Roman" w:hAnsi="Times New Roman"/>
          <w:color w:val="000000" w:themeColor="text1"/>
          <w:lang w:val="ru-RU" w:eastAsia="en-US"/>
        </w:rPr>
      </w:pPr>
    </w:p>
    <w:p w14:paraId="174AF082" w14:textId="7BB156A1" w:rsidR="00045CDE" w:rsidRPr="007741C6" w:rsidRDefault="007F504A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5D554DFB" wp14:editId="20A0BC41">
            <wp:extent cx="5731510" cy="1229360"/>
            <wp:effectExtent l="0" t="0" r="2540" b="8890"/>
            <wp:docPr id="5207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5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70B1" w14:textId="458EE3F6" w:rsidR="007F504A" w:rsidRPr="007741C6" w:rsidRDefault="007F504A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Вывести два первых элемента рекурсивного списка имен и атрибутов файлов в директории lab0, начинающихся на символ 's', список отсортировать по возрастанию даты модификации файла, подавить вывод ошибок доступа</w:t>
      </w:r>
    </w:p>
    <w:p w14:paraId="50388264" w14:textId="34D80434" w:rsidR="007F504A" w:rsidRPr="007741C6" w:rsidRDefault="00E5200C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5E260878" wp14:editId="1CECDAB4">
            <wp:extent cx="5731510" cy="459740"/>
            <wp:effectExtent l="0" t="0" r="2540" b="0"/>
            <wp:docPr id="68383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359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E135" w14:textId="31B58B1C" w:rsidR="00045CDE" w:rsidRPr="007741C6" w:rsidRDefault="00BA72BD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Вывести содержимое файла rattata8 с номерами строк, строки отсортировать по имени a</w:t>
      </w:r>
      <w:proofErr w:type="gramStart"/>
      <w:r w:rsidRPr="007741C6">
        <w:rPr>
          <w:rFonts w:ascii="Times New Roman" w:hAnsi="Times New Roman"/>
          <w:color w:val="000000" w:themeColor="text1"/>
          <w:lang w:val="ru-RU" w:eastAsia="en-US"/>
        </w:rPr>
        <w:t>-&gt;z</w:t>
      </w:r>
      <w:proofErr w:type="gramEnd"/>
      <w:r w:rsidRPr="007741C6">
        <w:rPr>
          <w:rFonts w:ascii="Times New Roman" w:hAnsi="Times New Roman"/>
          <w:color w:val="000000" w:themeColor="text1"/>
          <w:lang w:val="ru-RU" w:eastAsia="en-US"/>
        </w:rPr>
        <w:t>, подавить вывод ошибок доступа</w:t>
      </w:r>
    </w:p>
    <w:p w14:paraId="27CCE630" w14:textId="6F1FCA25" w:rsidR="00045CDE" w:rsidRPr="007741C6" w:rsidRDefault="00045CDE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0A56EE7A" wp14:editId="4DAC8965">
            <wp:extent cx="1112615" cy="396985"/>
            <wp:effectExtent l="0" t="0" r="0" b="3175"/>
            <wp:docPr id="162441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6248" name=""/>
                    <pic:cNvPicPr/>
                  </pic:nvPicPr>
                  <pic:blipFill rotWithShape="1">
                    <a:blip r:embed="rId21"/>
                    <a:srcRect l="6592" t="37020" r="73988" b="49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039" cy="397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C1487" w14:textId="77777777" w:rsidR="00BA72BD" w:rsidRPr="007741C6" w:rsidRDefault="00BA72BD" w:rsidP="00BA72BD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Рекурсивно вывести содержимое файлов с номерами строк из директории lab0, имя которых заканчивается на 't', строки отсортировать по имени z</w:t>
      </w:r>
      <w:proofErr w:type="gramStart"/>
      <w:r w:rsidRPr="007741C6">
        <w:rPr>
          <w:rFonts w:ascii="Times New Roman" w:hAnsi="Times New Roman"/>
          <w:color w:val="000000" w:themeColor="text1"/>
          <w:lang w:val="ru-RU" w:eastAsia="en-US"/>
        </w:rPr>
        <w:t>-&gt;a</w:t>
      </w:r>
      <w:proofErr w:type="gramEnd"/>
      <w:r w:rsidRPr="007741C6">
        <w:rPr>
          <w:rFonts w:ascii="Times New Roman" w:hAnsi="Times New Roman"/>
          <w:color w:val="000000" w:themeColor="text1"/>
          <w:lang w:val="ru-RU" w:eastAsia="en-US"/>
        </w:rPr>
        <w:t>, ошибки доступа перенаправить в файл в директории /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tmp</w:t>
      </w:r>
      <w:proofErr w:type="spellEnd"/>
    </w:p>
    <w:p w14:paraId="249F6756" w14:textId="3B78CFF5" w:rsidR="00BA72BD" w:rsidRPr="007741C6" w:rsidRDefault="00BA72BD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Ничего не выводит, так как нет подходящих файлов.</w:t>
      </w:r>
    </w:p>
    <w:p w14:paraId="5AEA79B8" w14:textId="3201A3F8" w:rsidR="00E0757E" w:rsidRPr="007741C6" w:rsidRDefault="00E0757E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Содержимое файла с ошибками:</w:t>
      </w:r>
    </w:p>
    <w:p w14:paraId="7B0C7B6B" w14:textId="2A90B885" w:rsidR="00E0757E" w:rsidRPr="007741C6" w:rsidRDefault="00E0757E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0D03848C" wp14:editId="5977A6FE">
            <wp:extent cx="4550858" cy="951919"/>
            <wp:effectExtent l="0" t="0" r="2540" b="635"/>
            <wp:docPr id="10221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2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3193" cy="95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7C15" w14:textId="519B97C1" w:rsidR="00045CDE" w:rsidRPr="007741C6" w:rsidRDefault="00BA72BD" w:rsidP="005B73F4">
      <w:pPr>
        <w:rPr>
          <w:rFonts w:ascii="Times New Roman" w:hAnsi="Times New Roman"/>
          <w:noProof/>
          <w:color w:val="000000" w:themeColor="text1"/>
          <w:lang w:val="ru-RU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Вывести содержимое файла rattata8, строки отсортировать по имени z</w:t>
      </w:r>
      <w:proofErr w:type="gramStart"/>
      <w:r w:rsidRPr="007741C6">
        <w:rPr>
          <w:rFonts w:ascii="Times New Roman" w:hAnsi="Times New Roman"/>
          <w:color w:val="000000" w:themeColor="text1"/>
          <w:lang w:val="ru-RU" w:eastAsia="en-US"/>
        </w:rPr>
        <w:t>-&gt;a</w:t>
      </w:r>
      <w:proofErr w:type="gramEnd"/>
      <w:r w:rsidRPr="007741C6">
        <w:rPr>
          <w:rFonts w:ascii="Times New Roman" w:hAnsi="Times New Roman"/>
          <w:color w:val="000000" w:themeColor="text1"/>
          <w:lang w:val="ru-RU" w:eastAsia="en-US"/>
        </w:rPr>
        <w:t>, подавить вывод ошибок доступа</w:t>
      </w:r>
    </w:p>
    <w:p w14:paraId="7E7965A5" w14:textId="0E969CF8" w:rsidR="00045CDE" w:rsidRPr="007741C6" w:rsidRDefault="00045CDE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593E7C72" wp14:editId="7B9E9A69">
            <wp:extent cx="918208" cy="337599"/>
            <wp:effectExtent l="0" t="0" r="0" b="5715"/>
            <wp:docPr id="127364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6248" name=""/>
                    <pic:cNvPicPr/>
                  </pic:nvPicPr>
                  <pic:blipFill rotWithShape="1">
                    <a:blip r:embed="rId21"/>
                    <a:srcRect l="208" t="49306" r="83769" b="39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374" cy="33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49102" w14:textId="2A21DC8F" w:rsidR="00045CDE" w:rsidRPr="007741C6" w:rsidRDefault="00045CDE" w:rsidP="00045CDE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Подсчитать количество символов содержимого файлов: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darmanitan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starly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golduck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geodude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dewgong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</w:t>
      </w:r>
      <w:proofErr w:type="spellStart"/>
      <w:r w:rsidRPr="007741C6">
        <w:rPr>
          <w:rFonts w:ascii="Times New Roman" w:hAnsi="Times New Roman"/>
          <w:color w:val="000000" w:themeColor="text1"/>
          <w:lang w:val="ru-RU" w:eastAsia="en-US"/>
        </w:rPr>
        <w:t>pelipper</w:t>
      </w:r>
      <w:proofErr w:type="spell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, отсортировать вывод по увеличению количества, добавить вывод ошибок доступа в стандартный поток вывода. </w:t>
      </w:r>
    </w:p>
    <w:p w14:paraId="52D3E5E6" w14:textId="77777777" w:rsidR="00045CDE" w:rsidRPr="007741C6" w:rsidRDefault="00045CDE" w:rsidP="005B73F4">
      <w:pPr>
        <w:rPr>
          <w:rFonts w:ascii="Times New Roman" w:hAnsi="Times New Roman"/>
          <w:noProof/>
          <w:color w:val="000000" w:themeColor="text1"/>
          <w:lang w:val="ru-RU"/>
        </w:rPr>
      </w:pPr>
    </w:p>
    <w:p w14:paraId="5DB0B56A" w14:textId="31563249" w:rsidR="00045CDE" w:rsidRPr="007741C6" w:rsidRDefault="00045CDE" w:rsidP="005B73F4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4FFE55F0" wp14:editId="4DFB00B0">
            <wp:extent cx="4226118" cy="1247361"/>
            <wp:effectExtent l="0" t="0" r="3175" b="0"/>
            <wp:docPr id="859553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6248" name=""/>
                    <pic:cNvPicPr/>
                  </pic:nvPicPr>
                  <pic:blipFill rotWithShape="1">
                    <a:blip r:embed="rId21"/>
                    <a:srcRect t="58973" r="26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118" cy="1247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1095C" w14:textId="77777777" w:rsidR="00045CDE" w:rsidRPr="007741C6" w:rsidRDefault="00045CDE" w:rsidP="005B73F4">
      <w:pPr>
        <w:rPr>
          <w:rFonts w:ascii="Times New Roman" w:hAnsi="Times New Roman"/>
          <w:color w:val="000000" w:themeColor="text1"/>
          <w:lang w:val="ru-RU" w:eastAsia="en-US"/>
        </w:rPr>
      </w:pPr>
    </w:p>
    <w:p w14:paraId="5BEF493E" w14:textId="23636BA1" w:rsidR="005B73F4" w:rsidRPr="007741C6" w:rsidRDefault="005B73F4" w:rsidP="005B73F4">
      <w:pPr>
        <w:pStyle w:val="21"/>
        <w:rPr>
          <w:rFonts w:ascii="Times New Roman" w:hAnsi="Times New Roman" w:cs="Times New Roman"/>
          <w:color w:val="000000" w:themeColor="text1"/>
        </w:rPr>
      </w:pPr>
      <w:bookmarkStart w:id="7" w:name="_Toc210216133"/>
      <w:r w:rsidRPr="007741C6">
        <w:rPr>
          <w:rFonts w:ascii="Times New Roman" w:hAnsi="Times New Roman" w:cs="Times New Roman"/>
          <w:color w:val="000000" w:themeColor="text1"/>
        </w:rPr>
        <w:lastRenderedPageBreak/>
        <w:t>Задание 5</w:t>
      </w:r>
      <w:bookmarkEnd w:id="7"/>
    </w:p>
    <w:p w14:paraId="74261190" w14:textId="1E6D6E4E" w:rsidR="005B73F4" w:rsidRPr="007741C6" w:rsidRDefault="00D549E7" w:rsidP="005B73F4">
      <w:pPr>
        <w:rPr>
          <w:rFonts w:ascii="Times New Roman" w:hAnsi="Times New Roman"/>
          <w:color w:val="000000" w:themeColor="text1"/>
          <w:lang w:eastAsia="en-US"/>
        </w:rPr>
      </w:pPr>
      <w:r w:rsidRPr="007741C6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672D59BC" wp14:editId="1FF946DF">
            <wp:extent cx="2764342" cy="1288454"/>
            <wp:effectExtent l="0" t="0" r="0" b="6985"/>
            <wp:docPr id="115135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53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2431" cy="12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52D4" w14:textId="10B25DB2" w:rsidR="00045CDE" w:rsidRPr="007741C6" w:rsidRDefault="00045CDE" w:rsidP="00045CDE">
      <w:pPr>
        <w:pStyle w:val="21"/>
        <w:rPr>
          <w:rFonts w:ascii="Times New Roman" w:hAnsi="Times New Roman" w:cs="Times New Roman"/>
          <w:color w:val="000000" w:themeColor="text1"/>
        </w:rPr>
      </w:pPr>
      <w:bookmarkStart w:id="8" w:name="_Toc210216134"/>
      <w:r w:rsidRPr="007741C6">
        <w:rPr>
          <w:rFonts w:ascii="Times New Roman" w:hAnsi="Times New Roman" w:cs="Times New Roman"/>
          <w:color w:val="000000" w:themeColor="text1"/>
        </w:rPr>
        <w:t>Дерево после выполнения всех заданий</w:t>
      </w:r>
      <w:bookmarkEnd w:id="8"/>
    </w:p>
    <w:p w14:paraId="7F738ED0" w14:textId="7B8BF2DF" w:rsidR="00BA72BD" w:rsidRPr="007741C6" w:rsidRDefault="00045CDE" w:rsidP="00045CDE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noProof/>
          <w:color w:val="000000" w:themeColor="text1"/>
          <w:lang w:val="ru-RU" w:eastAsia="en-US"/>
        </w:rPr>
        <w:drawing>
          <wp:inline distT="0" distB="0" distL="0" distR="0" wp14:anchorId="6C47D26F" wp14:editId="1C873948">
            <wp:extent cx="3735829" cy="6654506"/>
            <wp:effectExtent l="0" t="0" r="0" b="0"/>
            <wp:docPr id="28837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74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9577" cy="66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6074" w14:textId="77777777" w:rsidR="00BA72BD" w:rsidRPr="007741C6" w:rsidRDefault="00BA72BD">
      <w:pPr>
        <w:suppressAutoHyphens w:val="0"/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br w:type="page"/>
      </w:r>
    </w:p>
    <w:p w14:paraId="6E6D8B75" w14:textId="60D035FD" w:rsidR="00045CDE" w:rsidRPr="007741C6" w:rsidRDefault="00BA72BD" w:rsidP="00BA72BD">
      <w:pPr>
        <w:pStyle w:val="1"/>
        <w:rPr>
          <w:rFonts w:ascii="Times New Roman" w:hAnsi="Times New Roman" w:cs="Times New Roman"/>
          <w:color w:val="000000" w:themeColor="text1"/>
        </w:rPr>
      </w:pPr>
      <w:bookmarkStart w:id="9" w:name="_Toc210216135"/>
      <w:r w:rsidRPr="007741C6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  <w:bookmarkEnd w:id="9"/>
    </w:p>
    <w:p w14:paraId="4F90B899" w14:textId="331792B6" w:rsidR="00BA72BD" w:rsidRPr="007741C6" w:rsidRDefault="00BA72BD" w:rsidP="00BA72BD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В ходе выполнения лабораторной работы я познакомилась с основными командами </w:t>
      </w:r>
      <w:proofErr w:type="gramStart"/>
      <w:r w:rsidRPr="007741C6">
        <w:rPr>
          <w:rFonts w:ascii="Times New Roman" w:hAnsi="Times New Roman"/>
          <w:color w:val="000000" w:themeColor="text1"/>
          <w:lang w:eastAsia="en-US"/>
        </w:rPr>
        <w:t>Linux</w:t>
      </w:r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,</w:t>
      </w:r>
      <w:proofErr w:type="gramEnd"/>
      <w:r w:rsidRPr="007741C6">
        <w:rPr>
          <w:rFonts w:ascii="Times New Roman" w:hAnsi="Times New Roman"/>
          <w:color w:val="000000" w:themeColor="text1"/>
          <w:lang w:val="ru-RU" w:eastAsia="en-US"/>
        </w:rPr>
        <w:t xml:space="preserve"> научилась работать с консолью, с правами файлов. Мной были изучены команды для создания ссылок, работы с файлами и директориями, управления правами доступа.</w:t>
      </w:r>
    </w:p>
    <w:p w14:paraId="2A642217" w14:textId="77777777" w:rsidR="00BA72BD" w:rsidRPr="007741C6" w:rsidRDefault="00BA72BD">
      <w:pPr>
        <w:suppressAutoHyphens w:val="0"/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br w:type="page"/>
      </w:r>
    </w:p>
    <w:p w14:paraId="19823428" w14:textId="6A8403E5" w:rsidR="00BA72BD" w:rsidRPr="007741C6" w:rsidRDefault="00BA72BD" w:rsidP="00BA72BD">
      <w:pPr>
        <w:pStyle w:val="1"/>
        <w:rPr>
          <w:rFonts w:ascii="Times New Roman" w:hAnsi="Times New Roman" w:cs="Times New Roman"/>
          <w:color w:val="000000" w:themeColor="text1"/>
        </w:rPr>
      </w:pPr>
      <w:bookmarkStart w:id="10" w:name="_Toc210216136"/>
      <w:r w:rsidRPr="007741C6">
        <w:rPr>
          <w:rFonts w:ascii="Times New Roman" w:hAnsi="Times New Roman" w:cs="Times New Roman"/>
          <w:color w:val="000000" w:themeColor="text1"/>
        </w:rPr>
        <w:lastRenderedPageBreak/>
        <w:t>Источники информации</w:t>
      </w:r>
      <w:bookmarkEnd w:id="10"/>
    </w:p>
    <w:p w14:paraId="50F158C2" w14:textId="4E5D706F" w:rsidR="00BA72BD" w:rsidRPr="007741C6" w:rsidRDefault="00BA72BD" w:rsidP="00BA72BD">
      <w:pPr>
        <w:rPr>
          <w:rFonts w:ascii="Times New Roman" w:hAnsi="Times New Roman"/>
          <w:color w:val="000000" w:themeColor="text1"/>
          <w:lang w:val="ru-RU" w:eastAsia="en-US"/>
        </w:rPr>
      </w:pPr>
      <w:r w:rsidRPr="007741C6">
        <w:rPr>
          <w:rFonts w:ascii="Times New Roman" w:hAnsi="Times New Roman"/>
          <w:color w:val="000000" w:themeColor="text1"/>
          <w:lang w:val="ru-RU" w:eastAsia="en-US"/>
        </w:rPr>
        <w:t>https://losst.pro/</w:t>
      </w:r>
    </w:p>
    <w:sectPr w:rsidR="00BA72BD" w:rsidRPr="007741C6" w:rsidSect="00805016">
      <w:footerReference w:type="default" r:id="rId25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6E5C" w14:textId="77777777" w:rsidR="000F1FB6" w:rsidRDefault="000F1FB6" w:rsidP="0097326C">
      <w:r>
        <w:separator/>
      </w:r>
    </w:p>
  </w:endnote>
  <w:endnote w:type="continuationSeparator" w:id="0">
    <w:p w14:paraId="77D6285C" w14:textId="77777777" w:rsidR="000F1FB6" w:rsidRDefault="000F1FB6" w:rsidP="00973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7371555"/>
      <w:docPartObj>
        <w:docPartGallery w:val="Page Numbers (Bottom of Page)"/>
        <w:docPartUnique/>
      </w:docPartObj>
    </w:sdtPr>
    <w:sdtContent>
      <w:p w14:paraId="18E7AF15" w14:textId="5342B948" w:rsidR="00805016" w:rsidRDefault="00805016">
        <w:pPr>
          <w:pStyle w:val="aff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5E75EB" w14:textId="77777777" w:rsidR="00805016" w:rsidRDefault="00805016">
    <w:pPr>
      <w:pStyle w:val="af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87550" w14:textId="77777777" w:rsidR="000F1FB6" w:rsidRDefault="000F1FB6" w:rsidP="0097326C">
      <w:r>
        <w:separator/>
      </w:r>
    </w:p>
  </w:footnote>
  <w:footnote w:type="continuationSeparator" w:id="0">
    <w:p w14:paraId="548C0885" w14:textId="77777777" w:rsidR="000F1FB6" w:rsidRDefault="000F1FB6" w:rsidP="00973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A7CF72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D50A4C2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BB63BC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1C4FE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5EF65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E85DB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CA0723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14A502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6A0D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4208A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C9F565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E86664F"/>
    <w:multiLevelType w:val="multilevel"/>
    <w:tmpl w:val="625E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8FE0063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1DD6584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8957910"/>
    <w:multiLevelType w:val="multilevel"/>
    <w:tmpl w:val="7D1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B0273"/>
    <w:multiLevelType w:val="multilevel"/>
    <w:tmpl w:val="526206A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4C4F29"/>
    <w:multiLevelType w:val="multilevel"/>
    <w:tmpl w:val="D8061F6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9991CCE"/>
    <w:multiLevelType w:val="multilevel"/>
    <w:tmpl w:val="7BE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71D6B91"/>
    <w:multiLevelType w:val="multilevel"/>
    <w:tmpl w:val="CB4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C2C6D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53856424">
    <w:abstractNumId w:val="24"/>
  </w:num>
  <w:num w:numId="2" w16cid:durableId="1549797581">
    <w:abstractNumId w:val="12"/>
  </w:num>
  <w:num w:numId="3" w16cid:durableId="373653284">
    <w:abstractNumId w:val="10"/>
  </w:num>
  <w:num w:numId="4" w16cid:durableId="143547009">
    <w:abstractNumId w:val="27"/>
  </w:num>
  <w:num w:numId="5" w16cid:durableId="933711723">
    <w:abstractNumId w:val="15"/>
  </w:num>
  <w:num w:numId="6" w16cid:durableId="1540510519">
    <w:abstractNumId w:val="21"/>
  </w:num>
  <w:num w:numId="7" w16cid:durableId="2023628052">
    <w:abstractNumId w:val="23"/>
  </w:num>
  <w:num w:numId="8" w16cid:durableId="776411129">
    <w:abstractNumId w:val="9"/>
  </w:num>
  <w:num w:numId="9" w16cid:durableId="966819051">
    <w:abstractNumId w:val="7"/>
  </w:num>
  <w:num w:numId="10" w16cid:durableId="1024788217">
    <w:abstractNumId w:val="6"/>
  </w:num>
  <w:num w:numId="11" w16cid:durableId="1312518529">
    <w:abstractNumId w:val="5"/>
  </w:num>
  <w:num w:numId="12" w16cid:durableId="749424124">
    <w:abstractNumId w:val="4"/>
  </w:num>
  <w:num w:numId="13" w16cid:durableId="409886657">
    <w:abstractNumId w:val="8"/>
  </w:num>
  <w:num w:numId="14" w16cid:durableId="202598067">
    <w:abstractNumId w:val="3"/>
  </w:num>
  <w:num w:numId="15" w16cid:durableId="1174996195">
    <w:abstractNumId w:val="2"/>
  </w:num>
  <w:num w:numId="16" w16cid:durableId="1994021986">
    <w:abstractNumId w:val="1"/>
  </w:num>
  <w:num w:numId="17" w16cid:durableId="1385258278">
    <w:abstractNumId w:val="0"/>
  </w:num>
  <w:num w:numId="18" w16cid:durableId="2132673095">
    <w:abstractNumId w:val="18"/>
  </w:num>
  <w:num w:numId="19" w16cid:durableId="896628818">
    <w:abstractNumId w:val="19"/>
  </w:num>
  <w:num w:numId="20" w16cid:durableId="1970474318">
    <w:abstractNumId w:val="26"/>
  </w:num>
  <w:num w:numId="21" w16cid:durableId="367418035">
    <w:abstractNumId w:val="22"/>
  </w:num>
  <w:num w:numId="22" w16cid:durableId="275337490">
    <w:abstractNumId w:val="11"/>
  </w:num>
  <w:num w:numId="23" w16cid:durableId="982612566">
    <w:abstractNumId w:val="29"/>
  </w:num>
  <w:num w:numId="24" w16cid:durableId="2014792412">
    <w:abstractNumId w:val="17"/>
  </w:num>
  <w:num w:numId="25" w16cid:durableId="416945944">
    <w:abstractNumId w:val="13"/>
  </w:num>
  <w:num w:numId="26" w16cid:durableId="1468232847">
    <w:abstractNumId w:val="16"/>
  </w:num>
  <w:num w:numId="27" w16cid:durableId="552429558">
    <w:abstractNumId w:val="25"/>
  </w:num>
  <w:num w:numId="28" w16cid:durableId="853155804">
    <w:abstractNumId w:val="14"/>
  </w:num>
  <w:num w:numId="29" w16cid:durableId="1938709344">
    <w:abstractNumId w:val="28"/>
  </w:num>
  <w:num w:numId="30" w16cid:durableId="17354666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91"/>
    <w:rsid w:val="00045CDE"/>
    <w:rsid w:val="00064933"/>
    <w:rsid w:val="000F1FB6"/>
    <w:rsid w:val="0010446B"/>
    <w:rsid w:val="002B5086"/>
    <w:rsid w:val="00317050"/>
    <w:rsid w:val="00353059"/>
    <w:rsid w:val="00367C12"/>
    <w:rsid w:val="00463E36"/>
    <w:rsid w:val="004745E2"/>
    <w:rsid w:val="004C34E9"/>
    <w:rsid w:val="004E108E"/>
    <w:rsid w:val="005B73F4"/>
    <w:rsid w:val="00645252"/>
    <w:rsid w:val="006D3D74"/>
    <w:rsid w:val="00723C91"/>
    <w:rsid w:val="00746EFF"/>
    <w:rsid w:val="007741C6"/>
    <w:rsid w:val="007F504A"/>
    <w:rsid w:val="00805016"/>
    <w:rsid w:val="0083569A"/>
    <w:rsid w:val="00972D90"/>
    <w:rsid w:val="0097326C"/>
    <w:rsid w:val="00983E1C"/>
    <w:rsid w:val="00A9204E"/>
    <w:rsid w:val="00AD1A47"/>
    <w:rsid w:val="00B32785"/>
    <w:rsid w:val="00B331E8"/>
    <w:rsid w:val="00BA72BD"/>
    <w:rsid w:val="00BD6114"/>
    <w:rsid w:val="00C147E0"/>
    <w:rsid w:val="00D549E7"/>
    <w:rsid w:val="00D822A8"/>
    <w:rsid w:val="00E0757E"/>
    <w:rsid w:val="00E5200C"/>
    <w:rsid w:val="00EF7E9A"/>
    <w:rsid w:val="00F5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62F1F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A72BD"/>
    <w:pPr>
      <w:suppressAutoHyphens/>
    </w:pPr>
    <w:rPr>
      <w:rFonts w:ascii="Calibri" w:eastAsia="SimSun" w:hAnsi="Calibri" w:cs="Times New Roman"/>
      <w:sz w:val="20"/>
      <w:szCs w:val="20"/>
      <w:lang w:val="en-US" w:eastAsia="zh-CN"/>
    </w:rPr>
  </w:style>
  <w:style w:type="paragraph" w:styleId="1">
    <w:name w:val="heading 1"/>
    <w:basedOn w:val="a2"/>
    <w:next w:val="a2"/>
    <w:link w:val="10"/>
    <w:uiPriority w:val="9"/>
    <w:qFormat/>
    <w:rsid w:val="0097326C"/>
    <w:pPr>
      <w:keepNext/>
      <w:keepLines/>
      <w:suppressAutoHyphens w:val="0"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  <w:lang w:val="ru-RU" w:eastAsia="en-US"/>
    </w:rPr>
  </w:style>
  <w:style w:type="paragraph" w:styleId="21">
    <w:name w:val="heading 2"/>
    <w:basedOn w:val="a2"/>
    <w:next w:val="a2"/>
    <w:link w:val="22"/>
    <w:uiPriority w:val="9"/>
    <w:unhideWhenUsed/>
    <w:qFormat/>
    <w:rsid w:val="0097326C"/>
    <w:pPr>
      <w:keepNext/>
      <w:keepLines/>
      <w:suppressAutoHyphens w:val="0"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  <w:lang w:val="ru-RU" w:eastAsia="en-US"/>
    </w:rPr>
  </w:style>
  <w:style w:type="paragraph" w:styleId="31">
    <w:name w:val="heading 3"/>
    <w:basedOn w:val="a2"/>
    <w:next w:val="a2"/>
    <w:link w:val="32"/>
    <w:uiPriority w:val="9"/>
    <w:unhideWhenUsed/>
    <w:qFormat/>
    <w:rsid w:val="0097326C"/>
    <w:pPr>
      <w:keepNext/>
      <w:keepLines/>
      <w:suppressAutoHyphens w:val="0"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  <w:lang w:val="ru-RU" w:eastAsia="en-US"/>
    </w:rPr>
  </w:style>
  <w:style w:type="paragraph" w:styleId="41">
    <w:name w:val="heading 4"/>
    <w:basedOn w:val="a2"/>
    <w:next w:val="a2"/>
    <w:link w:val="42"/>
    <w:uiPriority w:val="9"/>
    <w:unhideWhenUsed/>
    <w:qFormat/>
    <w:rsid w:val="0097326C"/>
    <w:pPr>
      <w:keepNext/>
      <w:keepLines/>
      <w:suppressAutoHyphens w:val="0"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  <w:sz w:val="22"/>
      <w:szCs w:val="22"/>
      <w:lang w:val="ru-RU" w:eastAsia="en-US"/>
    </w:rPr>
  </w:style>
  <w:style w:type="paragraph" w:styleId="51">
    <w:name w:val="heading 5"/>
    <w:basedOn w:val="a2"/>
    <w:next w:val="a2"/>
    <w:link w:val="52"/>
    <w:uiPriority w:val="9"/>
    <w:unhideWhenUsed/>
    <w:qFormat/>
    <w:rsid w:val="0097326C"/>
    <w:pPr>
      <w:keepNext/>
      <w:keepLines/>
      <w:suppressAutoHyphens w:val="0"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  <w:sz w:val="22"/>
      <w:szCs w:val="22"/>
      <w:lang w:val="ru-RU" w:eastAsia="en-US"/>
    </w:rPr>
  </w:style>
  <w:style w:type="paragraph" w:styleId="6">
    <w:name w:val="heading 6"/>
    <w:basedOn w:val="a2"/>
    <w:next w:val="a2"/>
    <w:link w:val="60"/>
    <w:uiPriority w:val="9"/>
    <w:unhideWhenUsed/>
    <w:qFormat/>
    <w:rsid w:val="0097326C"/>
    <w:pPr>
      <w:keepNext/>
      <w:keepLines/>
      <w:suppressAutoHyphens w:val="0"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  <w:sz w:val="22"/>
      <w:szCs w:val="22"/>
      <w:lang w:val="ru-RU" w:eastAsia="en-US"/>
    </w:rPr>
  </w:style>
  <w:style w:type="paragraph" w:styleId="7">
    <w:name w:val="heading 7"/>
    <w:basedOn w:val="a2"/>
    <w:next w:val="a2"/>
    <w:link w:val="70"/>
    <w:uiPriority w:val="9"/>
    <w:unhideWhenUsed/>
    <w:qFormat/>
    <w:rsid w:val="0097326C"/>
    <w:pPr>
      <w:keepNext/>
      <w:keepLines/>
      <w:suppressAutoHyphens w:val="0"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  <w:sz w:val="22"/>
      <w:szCs w:val="22"/>
      <w:lang w:val="ru-RU" w:eastAsia="en-US"/>
    </w:rPr>
  </w:style>
  <w:style w:type="paragraph" w:styleId="8">
    <w:name w:val="heading 8"/>
    <w:basedOn w:val="a2"/>
    <w:next w:val="a2"/>
    <w:link w:val="80"/>
    <w:uiPriority w:val="9"/>
    <w:unhideWhenUsed/>
    <w:qFormat/>
    <w:rsid w:val="0097326C"/>
    <w:pPr>
      <w:keepNext/>
      <w:keepLines/>
      <w:suppressAutoHyphens w:val="0"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 w:val="22"/>
      <w:szCs w:val="21"/>
      <w:lang w:val="ru-RU" w:eastAsia="en-US"/>
    </w:rPr>
  </w:style>
  <w:style w:type="paragraph" w:styleId="9">
    <w:name w:val="heading 9"/>
    <w:basedOn w:val="a2"/>
    <w:next w:val="a2"/>
    <w:link w:val="90"/>
    <w:uiPriority w:val="9"/>
    <w:unhideWhenUsed/>
    <w:qFormat/>
    <w:rsid w:val="0097326C"/>
    <w:pPr>
      <w:keepNext/>
      <w:keepLines/>
      <w:suppressAutoHyphens w:val="0"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 w:val="22"/>
      <w:szCs w:val="21"/>
      <w:lang w:val="ru-RU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97326C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97326C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97326C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3"/>
    <w:link w:val="41"/>
    <w:uiPriority w:val="9"/>
    <w:rsid w:val="0097326C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52">
    <w:name w:val="Заголовок 5 Знак"/>
    <w:basedOn w:val="a3"/>
    <w:link w:val="51"/>
    <w:uiPriority w:val="9"/>
    <w:rsid w:val="0097326C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60">
    <w:name w:val="Заголовок 6 Знак"/>
    <w:basedOn w:val="a3"/>
    <w:link w:val="6"/>
    <w:uiPriority w:val="9"/>
    <w:rsid w:val="0097326C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70">
    <w:name w:val="Заголовок 7 Знак"/>
    <w:basedOn w:val="a3"/>
    <w:link w:val="7"/>
    <w:uiPriority w:val="9"/>
    <w:rsid w:val="0097326C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97326C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90">
    <w:name w:val="Заголовок 9 Знак"/>
    <w:basedOn w:val="a3"/>
    <w:link w:val="9"/>
    <w:uiPriority w:val="9"/>
    <w:rsid w:val="0097326C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97326C"/>
    <w:pPr>
      <w:suppressAutoHyphens w:val="0"/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  <w:lang w:val="ru-RU" w:eastAsia="en-US"/>
    </w:rPr>
  </w:style>
  <w:style w:type="character" w:customStyle="1" w:styleId="a7">
    <w:name w:val="Заголовок Знак"/>
    <w:basedOn w:val="a3"/>
    <w:link w:val="a6"/>
    <w:uiPriority w:val="10"/>
    <w:rsid w:val="0097326C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97326C"/>
    <w:pPr>
      <w:numPr>
        <w:ilvl w:val="1"/>
      </w:numPr>
      <w:suppressAutoHyphens w:val="0"/>
    </w:pPr>
    <w:rPr>
      <w:rFonts w:eastAsiaTheme="minorEastAsia" w:cs="Calibri"/>
      <w:color w:val="5A5A5A" w:themeColor="text1" w:themeTint="A5"/>
      <w:spacing w:val="15"/>
      <w:sz w:val="22"/>
      <w:szCs w:val="22"/>
      <w:lang w:val="ru-RU" w:eastAsia="en-US"/>
    </w:rPr>
  </w:style>
  <w:style w:type="character" w:customStyle="1" w:styleId="a9">
    <w:name w:val="Подзаголовок Знак"/>
    <w:basedOn w:val="a3"/>
    <w:link w:val="a8"/>
    <w:uiPriority w:val="11"/>
    <w:rsid w:val="0097326C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97326C"/>
    <w:rPr>
      <w:rFonts w:ascii="Calibri" w:hAnsi="Calibri" w:cs="Calibr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97326C"/>
    <w:rPr>
      <w:rFonts w:ascii="Calibri" w:hAnsi="Calibri" w:cs="Calibri"/>
      <w:i/>
      <w:iCs/>
    </w:rPr>
  </w:style>
  <w:style w:type="character" w:styleId="ac">
    <w:name w:val="Intense Emphasis"/>
    <w:basedOn w:val="a3"/>
    <w:uiPriority w:val="21"/>
    <w:qFormat/>
    <w:rsid w:val="0097326C"/>
    <w:rPr>
      <w:rFonts w:ascii="Calibri" w:hAnsi="Calibri" w:cs="Calibri"/>
      <w:i/>
      <w:iCs/>
      <w:color w:val="1F4E79" w:themeColor="accent1" w:themeShade="80"/>
    </w:rPr>
  </w:style>
  <w:style w:type="character" w:styleId="ad">
    <w:name w:val="Strong"/>
    <w:basedOn w:val="a3"/>
    <w:uiPriority w:val="22"/>
    <w:qFormat/>
    <w:rsid w:val="0097326C"/>
    <w:rPr>
      <w:rFonts w:ascii="Calibri" w:hAnsi="Calibri" w:cs="Calibri"/>
      <w:b/>
      <w:bCs/>
    </w:rPr>
  </w:style>
  <w:style w:type="paragraph" w:styleId="23">
    <w:name w:val="Quote"/>
    <w:basedOn w:val="a2"/>
    <w:next w:val="a2"/>
    <w:link w:val="24"/>
    <w:uiPriority w:val="29"/>
    <w:qFormat/>
    <w:rsid w:val="0097326C"/>
    <w:pPr>
      <w:suppressAutoHyphens w:val="0"/>
      <w:spacing w:before="200"/>
      <w:ind w:left="864" w:right="864"/>
      <w:jc w:val="center"/>
    </w:pPr>
    <w:rPr>
      <w:rFonts w:eastAsiaTheme="minorHAnsi" w:cs="Calibri"/>
      <w:i/>
      <w:iCs/>
      <w:color w:val="404040" w:themeColor="text1" w:themeTint="BF"/>
      <w:sz w:val="22"/>
      <w:szCs w:val="22"/>
      <w:lang w:val="ru-RU" w:eastAsia="en-US"/>
    </w:rPr>
  </w:style>
  <w:style w:type="character" w:customStyle="1" w:styleId="24">
    <w:name w:val="Цитата 2 Знак"/>
    <w:basedOn w:val="a3"/>
    <w:link w:val="23"/>
    <w:uiPriority w:val="29"/>
    <w:rsid w:val="0097326C"/>
    <w:rPr>
      <w:rFonts w:ascii="Calibri" w:hAnsi="Calibri" w:cs="Calibri"/>
      <w:i/>
      <w:iCs/>
      <w:color w:val="404040" w:themeColor="text1" w:themeTint="BF"/>
    </w:rPr>
  </w:style>
  <w:style w:type="paragraph" w:styleId="ae">
    <w:name w:val="Intense Quote"/>
    <w:basedOn w:val="a2"/>
    <w:next w:val="a2"/>
    <w:link w:val="af"/>
    <w:uiPriority w:val="30"/>
    <w:qFormat/>
    <w:rsid w:val="0097326C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uppressAutoHyphens w:val="0"/>
      <w:spacing w:before="360" w:after="360"/>
      <w:ind w:left="864" w:right="864"/>
      <w:jc w:val="center"/>
    </w:pPr>
    <w:rPr>
      <w:rFonts w:eastAsiaTheme="minorHAnsi" w:cs="Calibri"/>
      <w:i/>
      <w:iCs/>
      <w:color w:val="1F4E79" w:themeColor="accent1" w:themeShade="80"/>
      <w:sz w:val="22"/>
      <w:szCs w:val="22"/>
      <w:lang w:val="ru-RU" w:eastAsia="en-US"/>
    </w:rPr>
  </w:style>
  <w:style w:type="character" w:customStyle="1" w:styleId="af">
    <w:name w:val="Выделенная цитата Знак"/>
    <w:basedOn w:val="a3"/>
    <w:link w:val="ae"/>
    <w:uiPriority w:val="30"/>
    <w:rsid w:val="0097326C"/>
    <w:rPr>
      <w:rFonts w:ascii="Calibri" w:hAnsi="Calibri" w:cs="Calibri"/>
      <w:i/>
      <w:iCs/>
      <w:color w:val="1F4E79" w:themeColor="accent1" w:themeShade="80"/>
    </w:rPr>
  </w:style>
  <w:style w:type="character" w:styleId="af0">
    <w:name w:val="Subtle Reference"/>
    <w:basedOn w:val="a3"/>
    <w:uiPriority w:val="31"/>
    <w:qFormat/>
    <w:rsid w:val="0097326C"/>
    <w:rPr>
      <w:rFonts w:ascii="Calibri" w:hAnsi="Calibri" w:cs="Calibri"/>
      <w:smallCaps/>
      <w:color w:val="5A5A5A" w:themeColor="text1" w:themeTint="A5"/>
    </w:rPr>
  </w:style>
  <w:style w:type="character" w:styleId="af1">
    <w:name w:val="Intense Reference"/>
    <w:basedOn w:val="a3"/>
    <w:uiPriority w:val="32"/>
    <w:qFormat/>
    <w:rsid w:val="0097326C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af2">
    <w:name w:val="Book Title"/>
    <w:basedOn w:val="a3"/>
    <w:uiPriority w:val="33"/>
    <w:qFormat/>
    <w:rsid w:val="0097326C"/>
    <w:rPr>
      <w:rFonts w:ascii="Calibri" w:hAnsi="Calibri" w:cs="Calibri"/>
      <w:b/>
      <w:bCs/>
      <w:i/>
      <w:iCs/>
      <w:spacing w:val="5"/>
    </w:rPr>
  </w:style>
  <w:style w:type="character" w:styleId="af3">
    <w:name w:val="Hyperlink"/>
    <w:basedOn w:val="a3"/>
    <w:uiPriority w:val="99"/>
    <w:unhideWhenUsed/>
    <w:rsid w:val="0097326C"/>
    <w:rPr>
      <w:rFonts w:ascii="Calibri" w:hAnsi="Calibri" w:cs="Calibri"/>
      <w:color w:val="1F4E79" w:themeColor="accent1" w:themeShade="80"/>
      <w:u w:val="single"/>
    </w:rPr>
  </w:style>
  <w:style w:type="character" w:styleId="af4">
    <w:name w:val="FollowedHyperlink"/>
    <w:basedOn w:val="a3"/>
    <w:uiPriority w:val="99"/>
    <w:unhideWhenUsed/>
    <w:rsid w:val="0097326C"/>
    <w:rPr>
      <w:rFonts w:ascii="Calibri" w:hAnsi="Calibri" w:cs="Calibri"/>
      <w:color w:val="954F72" w:themeColor="followedHyperlink"/>
      <w:u w:val="single"/>
    </w:rPr>
  </w:style>
  <w:style w:type="paragraph" w:styleId="af5">
    <w:name w:val="caption"/>
    <w:basedOn w:val="a2"/>
    <w:next w:val="a2"/>
    <w:uiPriority w:val="35"/>
    <w:unhideWhenUsed/>
    <w:qFormat/>
    <w:rsid w:val="0097326C"/>
    <w:pPr>
      <w:suppressAutoHyphens w:val="0"/>
      <w:spacing w:after="200"/>
    </w:pPr>
    <w:rPr>
      <w:rFonts w:eastAsiaTheme="minorHAnsi" w:cs="Calibri"/>
      <w:i/>
      <w:iCs/>
      <w:color w:val="44546A" w:themeColor="text2"/>
      <w:sz w:val="22"/>
      <w:szCs w:val="18"/>
      <w:lang w:val="ru-RU" w:eastAsia="en-US"/>
    </w:rPr>
  </w:style>
  <w:style w:type="paragraph" w:styleId="af6">
    <w:name w:val="Balloon Text"/>
    <w:basedOn w:val="a2"/>
    <w:link w:val="af7"/>
    <w:uiPriority w:val="99"/>
    <w:semiHidden/>
    <w:unhideWhenUsed/>
    <w:rsid w:val="0097326C"/>
    <w:pPr>
      <w:suppressAutoHyphens w:val="0"/>
    </w:pPr>
    <w:rPr>
      <w:rFonts w:ascii="Segoe UI" w:eastAsiaTheme="minorHAnsi" w:hAnsi="Segoe UI" w:cs="Segoe UI"/>
      <w:sz w:val="22"/>
      <w:szCs w:val="18"/>
      <w:lang w:val="ru-RU" w:eastAsia="en-US"/>
    </w:rPr>
  </w:style>
  <w:style w:type="character" w:customStyle="1" w:styleId="af7">
    <w:name w:val="Текст выноски Знак"/>
    <w:basedOn w:val="a3"/>
    <w:link w:val="af6"/>
    <w:uiPriority w:val="99"/>
    <w:semiHidden/>
    <w:rsid w:val="0097326C"/>
    <w:rPr>
      <w:rFonts w:ascii="Segoe UI" w:hAnsi="Segoe UI" w:cs="Segoe UI"/>
      <w:szCs w:val="18"/>
    </w:rPr>
  </w:style>
  <w:style w:type="paragraph" w:styleId="af8">
    <w:name w:val="Block Text"/>
    <w:basedOn w:val="a2"/>
    <w:uiPriority w:val="99"/>
    <w:semiHidden/>
    <w:unhideWhenUsed/>
    <w:rsid w:val="0097326C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suppressAutoHyphens w:val="0"/>
      <w:ind w:left="1152" w:right="1152"/>
    </w:pPr>
    <w:rPr>
      <w:rFonts w:eastAsiaTheme="minorEastAsia" w:cs="Calibri"/>
      <w:i/>
      <w:iCs/>
      <w:color w:val="1F4E79" w:themeColor="accent1" w:themeShade="80"/>
      <w:sz w:val="22"/>
      <w:szCs w:val="22"/>
      <w:lang w:val="ru-RU" w:eastAsia="en-US"/>
    </w:rPr>
  </w:style>
  <w:style w:type="paragraph" w:styleId="33">
    <w:name w:val="Body Text 3"/>
    <w:basedOn w:val="a2"/>
    <w:link w:val="34"/>
    <w:uiPriority w:val="99"/>
    <w:semiHidden/>
    <w:unhideWhenUsed/>
    <w:rsid w:val="0097326C"/>
    <w:pPr>
      <w:suppressAutoHyphens w:val="0"/>
      <w:spacing w:after="120"/>
    </w:pPr>
    <w:rPr>
      <w:rFonts w:eastAsiaTheme="minorHAnsi" w:cs="Calibri"/>
      <w:sz w:val="22"/>
      <w:szCs w:val="16"/>
      <w:lang w:val="ru-RU" w:eastAsia="en-US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97326C"/>
    <w:rPr>
      <w:rFonts w:ascii="Calibri" w:hAnsi="Calibri" w:cs="Calibr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97326C"/>
    <w:pPr>
      <w:suppressAutoHyphens w:val="0"/>
      <w:spacing w:after="120"/>
      <w:ind w:left="360"/>
    </w:pPr>
    <w:rPr>
      <w:rFonts w:eastAsiaTheme="minorHAnsi" w:cs="Calibri"/>
      <w:sz w:val="22"/>
      <w:szCs w:val="16"/>
      <w:lang w:val="ru-RU" w:eastAsia="en-US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97326C"/>
    <w:rPr>
      <w:rFonts w:ascii="Calibri" w:hAnsi="Calibri" w:cs="Calibri"/>
      <w:szCs w:val="16"/>
    </w:rPr>
  </w:style>
  <w:style w:type="character" w:styleId="af9">
    <w:name w:val="annotation reference"/>
    <w:basedOn w:val="a3"/>
    <w:uiPriority w:val="99"/>
    <w:semiHidden/>
    <w:unhideWhenUsed/>
    <w:rsid w:val="0097326C"/>
    <w:rPr>
      <w:rFonts w:ascii="Calibri" w:hAnsi="Calibri" w:cs="Calibri"/>
      <w:sz w:val="22"/>
      <w:szCs w:val="16"/>
    </w:rPr>
  </w:style>
  <w:style w:type="paragraph" w:styleId="afa">
    <w:name w:val="annotation text"/>
    <w:basedOn w:val="a2"/>
    <w:link w:val="afb"/>
    <w:uiPriority w:val="99"/>
    <w:semiHidden/>
    <w:unhideWhenUsed/>
    <w:rsid w:val="0097326C"/>
    <w:pPr>
      <w:suppressAutoHyphens w:val="0"/>
    </w:pPr>
    <w:rPr>
      <w:rFonts w:eastAsiaTheme="minorHAnsi" w:cs="Calibri"/>
      <w:sz w:val="22"/>
      <w:lang w:val="ru-RU" w:eastAsia="en-US"/>
    </w:rPr>
  </w:style>
  <w:style w:type="character" w:customStyle="1" w:styleId="afb">
    <w:name w:val="Текст примечания Знак"/>
    <w:basedOn w:val="a3"/>
    <w:link w:val="afa"/>
    <w:uiPriority w:val="99"/>
    <w:semiHidden/>
    <w:rsid w:val="0097326C"/>
    <w:rPr>
      <w:rFonts w:ascii="Calibri" w:hAnsi="Calibri" w:cs="Calibri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97326C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97326C"/>
    <w:rPr>
      <w:rFonts w:ascii="Calibri" w:hAnsi="Calibri" w:cs="Calibri"/>
      <w:b/>
      <w:bCs/>
      <w:szCs w:val="20"/>
    </w:rPr>
  </w:style>
  <w:style w:type="paragraph" w:styleId="afe">
    <w:name w:val="Document Map"/>
    <w:basedOn w:val="a2"/>
    <w:link w:val="aff"/>
    <w:uiPriority w:val="99"/>
    <w:semiHidden/>
    <w:unhideWhenUsed/>
    <w:rsid w:val="0097326C"/>
    <w:pPr>
      <w:suppressAutoHyphens w:val="0"/>
    </w:pPr>
    <w:rPr>
      <w:rFonts w:ascii="Segoe UI" w:eastAsiaTheme="minorHAnsi" w:hAnsi="Segoe UI" w:cs="Segoe UI"/>
      <w:sz w:val="22"/>
      <w:szCs w:val="16"/>
      <w:lang w:val="ru-RU" w:eastAsia="en-US"/>
    </w:rPr>
  </w:style>
  <w:style w:type="character" w:customStyle="1" w:styleId="aff">
    <w:name w:val="Схема документа Знак"/>
    <w:basedOn w:val="a3"/>
    <w:link w:val="afe"/>
    <w:uiPriority w:val="99"/>
    <w:semiHidden/>
    <w:rsid w:val="0097326C"/>
    <w:rPr>
      <w:rFonts w:ascii="Segoe UI" w:hAnsi="Segoe UI" w:cs="Segoe UI"/>
      <w:szCs w:val="16"/>
    </w:rPr>
  </w:style>
  <w:style w:type="paragraph" w:styleId="aff0">
    <w:name w:val="endnote text"/>
    <w:basedOn w:val="a2"/>
    <w:link w:val="aff1"/>
    <w:uiPriority w:val="99"/>
    <w:semiHidden/>
    <w:unhideWhenUsed/>
    <w:rsid w:val="0097326C"/>
    <w:pPr>
      <w:suppressAutoHyphens w:val="0"/>
    </w:pPr>
    <w:rPr>
      <w:rFonts w:eastAsiaTheme="minorHAnsi" w:cs="Calibri"/>
      <w:sz w:val="22"/>
      <w:lang w:val="ru-RU" w:eastAsia="en-US"/>
    </w:rPr>
  </w:style>
  <w:style w:type="character" w:customStyle="1" w:styleId="aff1">
    <w:name w:val="Текст концевой сноски Знак"/>
    <w:basedOn w:val="a3"/>
    <w:link w:val="aff0"/>
    <w:uiPriority w:val="99"/>
    <w:semiHidden/>
    <w:rsid w:val="0097326C"/>
    <w:rPr>
      <w:rFonts w:ascii="Calibri" w:hAnsi="Calibri" w:cs="Calibri"/>
      <w:szCs w:val="20"/>
    </w:rPr>
  </w:style>
  <w:style w:type="paragraph" w:styleId="25">
    <w:name w:val="envelope return"/>
    <w:basedOn w:val="a2"/>
    <w:uiPriority w:val="99"/>
    <w:semiHidden/>
    <w:unhideWhenUsed/>
    <w:rsid w:val="0097326C"/>
    <w:pPr>
      <w:suppressAutoHyphens w:val="0"/>
    </w:pPr>
    <w:rPr>
      <w:rFonts w:ascii="Calibri Light" w:eastAsiaTheme="majorEastAsia" w:hAnsi="Calibri Light" w:cs="Calibri Light"/>
      <w:sz w:val="22"/>
      <w:lang w:val="ru-RU" w:eastAsia="en-US"/>
    </w:rPr>
  </w:style>
  <w:style w:type="paragraph" w:styleId="aff2">
    <w:name w:val="footnote text"/>
    <w:basedOn w:val="a2"/>
    <w:link w:val="aff3"/>
    <w:uiPriority w:val="99"/>
    <w:semiHidden/>
    <w:unhideWhenUsed/>
    <w:rsid w:val="0097326C"/>
    <w:pPr>
      <w:suppressAutoHyphens w:val="0"/>
    </w:pPr>
    <w:rPr>
      <w:rFonts w:eastAsiaTheme="minorHAnsi" w:cs="Calibri"/>
      <w:sz w:val="22"/>
      <w:lang w:val="ru-RU" w:eastAsia="en-US"/>
    </w:rPr>
  </w:style>
  <w:style w:type="character" w:customStyle="1" w:styleId="aff3">
    <w:name w:val="Текст сноски Знак"/>
    <w:basedOn w:val="a3"/>
    <w:link w:val="aff2"/>
    <w:uiPriority w:val="99"/>
    <w:semiHidden/>
    <w:rsid w:val="0097326C"/>
    <w:rPr>
      <w:rFonts w:ascii="Calibri" w:hAnsi="Calibri" w:cs="Calibri"/>
      <w:szCs w:val="20"/>
    </w:rPr>
  </w:style>
  <w:style w:type="character" w:styleId="HTML">
    <w:name w:val="HTML Code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97326C"/>
    <w:pPr>
      <w:suppressAutoHyphens w:val="0"/>
    </w:pPr>
    <w:rPr>
      <w:rFonts w:ascii="Consolas" w:eastAsiaTheme="minorHAnsi" w:hAnsi="Consolas" w:cs="Calibri"/>
      <w:sz w:val="22"/>
      <w:lang w:val="ru-RU" w:eastAsia="en-US"/>
    </w:rPr>
  </w:style>
  <w:style w:type="character" w:customStyle="1" w:styleId="HTML2">
    <w:name w:val="Стандартный HTML Знак"/>
    <w:basedOn w:val="a3"/>
    <w:link w:val="HTML1"/>
    <w:uiPriority w:val="99"/>
    <w:semiHidden/>
    <w:rsid w:val="0097326C"/>
    <w:rPr>
      <w:rFonts w:ascii="Consolas" w:hAnsi="Consolas" w:cs="Calibri"/>
      <w:szCs w:val="20"/>
    </w:rPr>
  </w:style>
  <w:style w:type="character" w:styleId="HTML3">
    <w:name w:val="HTML Typewriter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paragraph" w:styleId="aff4">
    <w:name w:val="macro"/>
    <w:link w:val="aff5"/>
    <w:uiPriority w:val="99"/>
    <w:semiHidden/>
    <w:unhideWhenUsed/>
    <w:rsid w:val="0097326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aff5">
    <w:name w:val="Текст макроса Знак"/>
    <w:basedOn w:val="a3"/>
    <w:link w:val="aff4"/>
    <w:uiPriority w:val="99"/>
    <w:semiHidden/>
    <w:rsid w:val="0097326C"/>
    <w:rPr>
      <w:rFonts w:ascii="Consolas" w:hAnsi="Consolas" w:cs="Calibri"/>
      <w:szCs w:val="20"/>
    </w:rPr>
  </w:style>
  <w:style w:type="paragraph" w:styleId="aff6">
    <w:name w:val="Plain Text"/>
    <w:basedOn w:val="a2"/>
    <w:link w:val="aff7"/>
    <w:uiPriority w:val="99"/>
    <w:semiHidden/>
    <w:unhideWhenUsed/>
    <w:rsid w:val="0097326C"/>
    <w:pPr>
      <w:suppressAutoHyphens w:val="0"/>
    </w:pPr>
    <w:rPr>
      <w:rFonts w:ascii="Consolas" w:eastAsiaTheme="minorHAnsi" w:hAnsi="Consolas" w:cs="Calibri"/>
      <w:sz w:val="22"/>
      <w:szCs w:val="21"/>
      <w:lang w:val="ru-RU" w:eastAsia="en-US"/>
    </w:rPr>
  </w:style>
  <w:style w:type="character" w:customStyle="1" w:styleId="aff7">
    <w:name w:val="Текст Знак"/>
    <w:basedOn w:val="a3"/>
    <w:link w:val="aff6"/>
    <w:uiPriority w:val="99"/>
    <w:semiHidden/>
    <w:rsid w:val="0097326C"/>
    <w:rPr>
      <w:rFonts w:ascii="Consolas" w:hAnsi="Consolas" w:cs="Calibri"/>
      <w:szCs w:val="21"/>
    </w:rPr>
  </w:style>
  <w:style w:type="character" w:styleId="aff8">
    <w:name w:val="Placeholder Text"/>
    <w:basedOn w:val="a3"/>
    <w:uiPriority w:val="99"/>
    <w:semiHidden/>
    <w:rsid w:val="0097326C"/>
    <w:rPr>
      <w:rFonts w:ascii="Calibri" w:hAnsi="Calibri" w:cs="Calibri"/>
      <w:color w:val="3B3838" w:themeColor="background2" w:themeShade="40"/>
    </w:rPr>
  </w:style>
  <w:style w:type="paragraph" w:styleId="aff9">
    <w:name w:val="header"/>
    <w:basedOn w:val="a2"/>
    <w:link w:val="affa"/>
    <w:uiPriority w:val="99"/>
    <w:unhideWhenUsed/>
    <w:rsid w:val="0097326C"/>
    <w:pPr>
      <w:suppressAutoHyphens w:val="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a">
    <w:name w:val="Верхний колонтитул Знак"/>
    <w:basedOn w:val="a3"/>
    <w:link w:val="aff9"/>
    <w:uiPriority w:val="99"/>
    <w:rsid w:val="0097326C"/>
    <w:rPr>
      <w:rFonts w:ascii="Calibri" w:hAnsi="Calibri" w:cs="Calibri"/>
    </w:rPr>
  </w:style>
  <w:style w:type="paragraph" w:styleId="affb">
    <w:name w:val="footer"/>
    <w:basedOn w:val="a2"/>
    <w:link w:val="affc"/>
    <w:uiPriority w:val="99"/>
    <w:unhideWhenUsed/>
    <w:rsid w:val="0097326C"/>
    <w:pPr>
      <w:suppressAutoHyphens w:val="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c">
    <w:name w:val="Нижний колонтитул Знак"/>
    <w:basedOn w:val="a3"/>
    <w:link w:val="affb"/>
    <w:uiPriority w:val="99"/>
    <w:rsid w:val="0097326C"/>
    <w:rPr>
      <w:rFonts w:ascii="Calibri" w:hAnsi="Calibri" w:cs="Calibri"/>
    </w:rPr>
  </w:style>
  <w:style w:type="paragraph" w:styleId="91">
    <w:name w:val="toc 9"/>
    <w:basedOn w:val="a2"/>
    <w:next w:val="a2"/>
    <w:autoRedefine/>
    <w:uiPriority w:val="39"/>
    <w:semiHidden/>
    <w:unhideWhenUsed/>
    <w:rsid w:val="0097326C"/>
    <w:pPr>
      <w:suppressAutoHyphens w:val="0"/>
      <w:spacing w:after="120"/>
      <w:ind w:left="1757"/>
    </w:pPr>
    <w:rPr>
      <w:rFonts w:eastAsiaTheme="minorHAnsi" w:cs="Calibri"/>
      <w:sz w:val="22"/>
      <w:szCs w:val="22"/>
      <w:lang w:val="ru-RU" w:eastAsia="en-US"/>
    </w:rPr>
  </w:style>
  <w:style w:type="character" w:styleId="affd">
    <w:name w:val="Mention"/>
    <w:basedOn w:val="a3"/>
    <w:uiPriority w:val="99"/>
    <w:semiHidden/>
    <w:unhideWhenUsed/>
    <w:rsid w:val="0097326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97326C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97326C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97326C"/>
    <w:pPr>
      <w:suppressAutoHyphens w:val="0"/>
    </w:pPr>
    <w:rPr>
      <w:rFonts w:eastAsiaTheme="minorHAnsi" w:cs="Calibri"/>
      <w:i/>
      <w:iCs/>
      <w:sz w:val="22"/>
      <w:szCs w:val="22"/>
      <w:lang w:val="ru-RU" w:eastAsia="en-US"/>
    </w:rPr>
  </w:style>
  <w:style w:type="character" w:customStyle="1" w:styleId="HTML6">
    <w:name w:val="Адрес HTML Знак"/>
    <w:basedOn w:val="a3"/>
    <w:link w:val="HTML5"/>
    <w:uiPriority w:val="99"/>
    <w:semiHidden/>
    <w:rsid w:val="0097326C"/>
    <w:rPr>
      <w:rFonts w:ascii="Calibri" w:hAnsi="Calibri" w:cs="Calibri"/>
      <w:i/>
      <w:iCs/>
    </w:rPr>
  </w:style>
  <w:style w:type="character" w:styleId="HTML7">
    <w:name w:val="HTML Definition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character" w:styleId="HTML8">
    <w:name w:val="HTML Cite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character" w:styleId="HTML9">
    <w:name w:val="HTML Sample"/>
    <w:basedOn w:val="a3"/>
    <w:uiPriority w:val="99"/>
    <w:semiHidden/>
    <w:unhideWhenUsed/>
    <w:rsid w:val="0097326C"/>
    <w:rPr>
      <w:rFonts w:ascii="Consolas" w:hAnsi="Consolas" w:cs="Calibr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97326C"/>
    <w:rPr>
      <w:rFonts w:ascii="Calibri" w:hAnsi="Calibri" w:cs="Calibri"/>
    </w:rPr>
  </w:style>
  <w:style w:type="paragraph" w:styleId="11">
    <w:name w:val="toc 1"/>
    <w:basedOn w:val="a2"/>
    <w:next w:val="a2"/>
    <w:autoRedefine/>
    <w:uiPriority w:val="39"/>
    <w:unhideWhenUsed/>
    <w:rsid w:val="0097326C"/>
    <w:pPr>
      <w:suppressAutoHyphens w:val="0"/>
      <w:spacing w:after="100"/>
    </w:pPr>
    <w:rPr>
      <w:rFonts w:eastAsiaTheme="minorHAnsi" w:cs="Calibri"/>
      <w:sz w:val="22"/>
      <w:szCs w:val="22"/>
      <w:lang w:val="ru-RU" w:eastAsia="en-US"/>
    </w:rPr>
  </w:style>
  <w:style w:type="paragraph" w:styleId="26">
    <w:name w:val="toc 2"/>
    <w:basedOn w:val="a2"/>
    <w:next w:val="a2"/>
    <w:autoRedefine/>
    <w:uiPriority w:val="39"/>
    <w:unhideWhenUsed/>
    <w:rsid w:val="0097326C"/>
    <w:pPr>
      <w:suppressAutoHyphens w:val="0"/>
      <w:spacing w:after="100"/>
      <w:ind w:left="220"/>
    </w:pPr>
    <w:rPr>
      <w:rFonts w:eastAsiaTheme="minorHAnsi" w:cs="Calibri"/>
      <w:sz w:val="22"/>
      <w:szCs w:val="22"/>
      <w:lang w:val="ru-RU" w:eastAsia="en-US"/>
    </w:rPr>
  </w:style>
  <w:style w:type="paragraph" w:styleId="37">
    <w:name w:val="toc 3"/>
    <w:basedOn w:val="a2"/>
    <w:next w:val="a2"/>
    <w:autoRedefine/>
    <w:uiPriority w:val="39"/>
    <w:semiHidden/>
    <w:unhideWhenUsed/>
    <w:rsid w:val="0097326C"/>
    <w:pPr>
      <w:suppressAutoHyphens w:val="0"/>
      <w:spacing w:after="100"/>
      <w:ind w:left="440"/>
    </w:pPr>
    <w:rPr>
      <w:rFonts w:eastAsiaTheme="minorHAnsi" w:cs="Calibri"/>
      <w:sz w:val="22"/>
      <w:szCs w:val="22"/>
      <w:lang w:val="ru-RU" w:eastAsia="en-US"/>
    </w:rPr>
  </w:style>
  <w:style w:type="paragraph" w:styleId="43">
    <w:name w:val="toc 4"/>
    <w:basedOn w:val="a2"/>
    <w:next w:val="a2"/>
    <w:autoRedefine/>
    <w:uiPriority w:val="39"/>
    <w:semiHidden/>
    <w:unhideWhenUsed/>
    <w:rsid w:val="0097326C"/>
    <w:pPr>
      <w:suppressAutoHyphens w:val="0"/>
      <w:spacing w:after="100"/>
      <w:ind w:left="660"/>
    </w:pPr>
    <w:rPr>
      <w:rFonts w:eastAsiaTheme="minorHAnsi" w:cs="Calibri"/>
      <w:sz w:val="22"/>
      <w:szCs w:val="22"/>
      <w:lang w:val="ru-RU" w:eastAsia="en-US"/>
    </w:rPr>
  </w:style>
  <w:style w:type="paragraph" w:styleId="53">
    <w:name w:val="toc 5"/>
    <w:basedOn w:val="a2"/>
    <w:next w:val="a2"/>
    <w:autoRedefine/>
    <w:uiPriority w:val="39"/>
    <w:semiHidden/>
    <w:unhideWhenUsed/>
    <w:rsid w:val="0097326C"/>
    <w:pPr>
      <w:suppressAutoHyphens w:val="0"/>
      <w:spacing w:after="100"/>
      <w:ind w:left="880"/>
    </w:pPr>
    <w:rPr>
      <w:rFonts w:eastAsiaTheme="minorHAnsi" w:cs="Calibri"/>
      <w:sz w:val="22"/>
      <w:szCs w:val="22"/>
      <w:lang w:val="ru-RU" w:eastAsia="en-US"/>
    </w:rPr>
  </w:style>
  <w:style w:type="paragraph" w:styleId="61">
    <w:name w:val="toc 6"/>
    <w:basedOn w:val="a2"/>
    <w:next w:val="a2"/>
    <w:autoRedefine/>
    <w:uiPriority w:val="39"/>
    <w:semiHidden/>
    <w:unhideWhenUsed/>
    <w:rsid w:val="0097326C"/>
    <w:pPr>
      <w:suppressAutoHyphens w:val="0"/>
      <w:spacing w:after="100"/>
      <w:ind w:left="1100"/>
    </w:pPr>
    <w:rPr>
      <w:rFonts w:eastAsiaTheme="minorHAnsi" w:cs="Calibri"/>
      <w:sz w:val="22"/>
      <w:szCs w:val="22"/>
      <w:lang w:val="ru-RU" w:eastAsia="en-US"/>
    </w:rPr>
  </w:style>
  <w:style w:type="paragraph" w:styleId="71">
    <w:name w:val="toc 7"/>
    <w:basedOn w:val="a2"/>
    <w:next w:val="a2"/>
    <w:autoRedefine/>
    <w:uiPriority w:val="39"/>
    <w:semiHidden/>
    <w:unhideWhenUsed/>
    <w:rsid w:val="0097326C"/>
    <w:pPr>
      <w:suppressAutoHyphens w:val="0"/>
      <w:spacing w:after="100"/>
      <w:ind w:left="1320"/>
    </w:pPr>
    <w:rPr>
      <w:rFonts w:eastAsiaTheme="minorHAnsi" w:cs="Calibri"/>
      <w:sz w:val="22"/>
      <w:szCs w:val="22"/>
      <w:lang w:val="ru-RU" w:eastAsia="en-US"/>
    </w:rPr>
  </w:style>
  <w:style w:type="paragraph" w:styleId="81">
    <w:name w:val="toc 8"/>
    <w:basedOn w:val="a2"/>
    <w:next w:val="a2"/>
    <w:autoRedefine/>
    <w:uiPriority w:val="39"/>
    <w:semiHidden/>
    <w:unhideWhenUsed/>
    <w:rsid w:val="0097326C"/>
    <w:pPr>
      <w:suppressAutoHyphens w:val="0"/>
      <w:spacing w:after="100"/>
      <w:ind w:left="1540"/>
    </w:pPr>
    <w:rPr>
      <w:rFonts w:eastAsiaTheme="minorHAnsi" w:cs="Calibri"/>
      <w:sz w:val="22"/>
      <w:szCs w:val="22"/>
      <w:lang w:val="ru-RU" w:eastAsia="en-US"/>
    </w:rPr>
  </w:style>
  <w:style w:type="paragraph" w:styleId="affe">
    <w:name w:val="TOC Heading"/>
    <w:basedOn w:val="1"/>
    <w:next w:val="a2"/>
    <w:uiPriority w:val="39"/>
    <w:unhideWhenUsed/>
    <w:qFormat/>
    <w:rsid w:val="0097326C"/>
    <w:pPr>
      <w:outlineLvl w:val="9"/>
    </w:pPr>
    <w:rPr>
      <w:color w:val="2E74B5" w:themeColor="accent1" w:themeShade="BF"/>
    </w:rPr>
  </w:style>
  <w:style w:type="table" w:styleId="afff">
    <w:name w:val="Table Professional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Medium List 1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7">
    <w:name w:val="Medium List 2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9732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0">
    <w:name w:val="Bibliography"/>
    <w:basedOn w:val="a2"/>
    <w:next w:val="a2"/>
    <w:uiPriority w:val="37"/>
    <w:semiHidden/>
    <w:unhideWhenUsed/>
    <w:rsid w:val="0097326C"/>
    <w:pPr>
      <w:suppressAutoHyphens w:val="0"/>
    </w:pPr>
    <w:rPr>
      <w:rFonts w:eastAsiaTheme="minorHAnsi" w:cs="Calibri"/>
      <w:sz w:val="22"/>
      <w:szCs w:val="22"/>
      <w:lang w:val="ru-RU" w:eastAsia="en-US"/>
    </w:rPr>
  </w:style>
  <w:style w:type="character" w:styleId="afff1">
    <w:name w:val="Hashtag"/>
    <w:basedOn w:val="a3"/>
    <w:uiPriority w:val="99"/>
    <w:semiHidden/>
    <w:unhideWhenUsed/>
    <w:rsid w:val="0097326C"/>
    <w:rPr>
      <w:rFonts w:ascii="Calibri" w:hAnsi="Calibri" w:cs="Calibri"/>
      <w:color w:val="2B579A"/>
      <w:shd w:val="clear" w:color="auto" w:fill="E1DFDD"/>
    </w:rPr>
  </w:style>
  <w:style w:type="paragraph" w:styleId="afff2">
    <w:name w:val="Message Header"/>
    <w:basedOn w:val="a2"/>
    <w:link w:val="afff3"/>
    <w:uiPriority w:val="99"/>
    <w:semiHidden/>
    <w:unhideWhenUsed/>
    <w:rsid w:val="0097326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uppressAutoHyphens w:val="0"/>
      <w:ind w:left="1080" w:hanging="1080"/>
    </w:pPr>
    <w:rPr>
      <w:rFonts w:ascii="Calibri Light" w:eastAsiaTheme="majorEastAsia" w:hAnsi="Calibri Light" w:cs="Calibri Light"/>
      <w:sz w:val="24"/>
      <w:szCs w:val="24"/>
      <w:lang w:val="ru-RU" w:eastAsia="en-US"/>
    </w:rPr>
  </w:style>
  <w:style w:type="character" w:customStyle="1" w:styleId="afff3">
    <w:name w:val="Шапка Знак"/>
    <w:basedOn w:val="a3"/>
    <w:link w:val="afff2"/>
    <w:uiPriority w:val="99"/>
    <w:semiHidden/>
    <w:rsid w:val="0097326C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afff4">
    <w:name w:val="Table Elegant"/>
    <w:basedOn w:val="a4"/>
    <w:uiPriority w:val="99"/>
    <w:semiHidden/>
    <w:unhideWhenUsed/>
    <w:rsid w:val="0097326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List"/>
    <w:basedOn w:val="a2"/>
    <w:uiPriority w:val="99"/>
    <w:semiHidden/>
    <w:unhideWhenUsed/>
    <w:rsid w:val="0097326C"/>
    <w:pPr>
      <w:suppressAutoHyphens w:val="0"/>
      <w:ind w:left="360" w:hanging="36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2a">
    <w:name w:val="List 2"/>
    <w:basedOn w:val="a2"/>
    <w:uiPriority w:val="99"/>
    <w:semiHidden/>
    <w:unhideWhenUsed/>
    <w:rsid w:val="0097326C"/>
    <w:pPr>
      <w:suppressAutoHyphens w:val="0"/>
      <w:ind w:left="720" w:hanging="36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39">
    <w:name w:val="List 3"/>
    <w:basedOn w:val="a2"/>
    <w:uiPriority w:val="99"/>
    <w:semiHidden/>
    <w:unhideWhenUsed/>
    <w:rsid w:val="0097326C"/>
    <w:pPr>
      <w:suppressAutoHyphens w:val="0"/>
      <w:ind w:left="1080" w:hanging="36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44">
    <w:name w:val="List 4"/>
    <w:basedOn w:val="a2"/>
    <w:uiPriority w:val="99"/>
    <w:semiHidden/>
    <w:unhideWhenUsed/>
    <w:rsid w:val="0097326C"/>
    <w:pPr>
      <w:suppressAutoHyphens w:val="0"/>
      <w:ind w:left="1440" w:hanging="36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54">
    <w:name w:val="List 5"/>
    <w:basedOn w:val="a2"/>
    <w:uiPriority w:val="99"/>
    <w:semiHidden/>
    <w:unhideWhenUsed/>
    <w:rsid w:val="0097326C"/>
    <w:pPr>
      <w:suppressAutoHyphens w:val="0"/>
      <w:ind w:left="1800" w:hanging="360"/>
      <w:contextualSpacing/>
    </w:pPr>
    <w:rPr>
      <w:rFonts w:eastAsiaTheme="minorHAnsi" w:cs="Calibri"/>
      <w:sz w:val="22"/>
      <w:szCs w:val="22"/>
      <w:lang w:val="ru-RU" w:eastAsia="en-US"/>
    </w:rPr>
  </w:style>
  <w:style w:type="table" w:styleId="-1">
    <w:name w:val="Table List 1"/>
    <w:basedOn w:val="a4"/>
    <w:uiPriority w:val="99"/>
    <w:semiHidden/>
    <w:unhideWhenUsed/>
    <w:rsid w:val="0097326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97326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97326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97326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97326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6">
    <w:name w:val="List Continue"/>
    <w:basedOn w:val="a2"/>
    <w:uiPriority w:val="99"/>
    <w:semiHidden/>
    <w:unhideWhenUsed/>
    <w:rsid w:val="0097326C"/>
    <w:pPr>
      <w:suppressAutoHyphens w:val="0"/>
      <w:spacing w:after="120"/>
      <w:ind w:left="36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2b">
    <w:name w:val="List Continue 2"/>
    <w:basedOn w:val="a2"/>
    <w:uiPriority w:val="99"/>
    <w:semiHidden/>
    <w:unhideWhenUsed/>
    <w:rsid w:val="0097326C"/>
    <w:pPr>
      <w:suppressAutoHyphens w:val="0"/>
      <w:spacing w:after="120"/>
      <w:ind w:left="72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3a">
    <w:name w:val="List Continue 3"/>
    <w:basedOn w:val="a2"/>
    <w:uiPriority w:val="99"/>
    <w:semiHidden/>
    <w:unhideWhenUsed/>
    <w:rsid w:val="0097326C"/>
    <w:pPr>
      <w:suppressAutoHyphens w:val="0"/>
      <w:spacing w:after="120"/>
      <w:ind w:left="108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45">
    <w:name w:val="List Continue 4"/>
    <w:basedOn w:val="a2"/>
    <w:uiPriority w:val="99"/>
    <w:semiHidden/>
    <w:unhideWhenUsed/>
    <w:rsid w:val="0097326C"/>
    <w:pPr>
      <w:suppressAutoHyphens w:val="0"/>
      <w:spacing w:after="120"/>
      <w:ind w:left="144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55">
    <w:name w:val="List Continue 5"/>
    <w:basedOn w:val="a2"/>
    <w:uiPriority w:val="99"/>
    <w:semiHidden/>
    <w:unhideWhenUsed/>
    <w:rsid w:val="0097326C"/>
    <w:pPr>
      <w:suppressAutoHyphens w:val="0"/>
      <w:spacing w:after="120"/>
      <w:ind w:left="180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afff7">
    <w:name w:val="List Paragraph"/>
    <w:basedOn w:val="a2"/>
    <w:uiPriority w:val="34"/>
    <w:unhideWhenUsed/>
    <w:qFormat/>
    <w:rsid w:val="0097326C"/>
    <w:pPr>
      <w:suppressAutoHyphens w:val="0"/>
      <w:ind w:left="72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a">
    <w:name w:val="List Number"/>
    <w:basedOn w:val="a2"/>
    <w:uiPriority w:val="99"/>
    <w:semiHidden/>
    <w:unhideWhenUsed/>
    <w:rsid w:val="0097326C"/>
    <w:pPr>
      <w:numPr>
        <w:numId w:val="13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2">
    <w:name w:val="List Number 2"/>
    <w:basedOn w:val="a2"/>
    <w:uiPriority w:val="99"/>
    <w:semiHidden/>
    <w:unhideWhenUsed/>
    <w:rsid w:val="0097326C"/>
    <w:pPr>
      <w:numPr>
        <w:numId w:val="14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3">
    <w:name w:val="List Number 3"/>
    <w:basedOn w:val="a2"/>
    <w:uiPriority w:val="99"/>
    <w:semiHidden/>
    <w:unhideWhenUsed/>
    <w:rsid w:val="0097326C"/>
    <w:pPr>
      <w:numPr>
        <w:numId w:val="15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4">
    <w:name w:val="List Number 4"/>
    <w:basedOn w:val="a2"/>
    <w:uiPriority w:val="99"/>
    <w:semiHidden/>
    <w:unhideWhenUsed/>
    <w:rsid w:val="0097326C"/>
    <w:pPr>
      <w:numPr>
        <w:numId w:val="16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5">
    <w:name w:val="List Number 5"/>
    <w:basedOn w:val="a2"/>
    <w:uiPriority w:val="99"/>
    <w:semiHidden/>
    <w:unhideWhenUsed/>
    <w:rsid w:val="0097326C"/>
    <w:pPr>
      <w:numPr>
        <w:numId w:val="17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a0">
    <w:name w:val="List Bullet"/>
    <w:basedOn w:val="a2"/>
    <w:uiPriority w:val="99"/>
    <w:semiHidden/>
    <w:unhideWhenUsed/>
    <w:rsid w:val="0097326C"/>
    <w:pPr>
      <w:numPr>
        <w:numId w:val="8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20">
    <w:name w:val="List Bullet 2"/>
    <w:basedOn w:val="a2"/>
    <w:uiPriority w:val="99"/>
    <w:semiHidden/>
    <w:unhideWhenUsed/>
    <w:rsid w:val="0097326C"/>
    <w:pPr>
      <w:numPr>
        <w:numId w:val="9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30">
    <w:name w:val="List Bullet 3"/>
    <w:basedOn w:val="a2"/>
    <w:uiPriority w:val="99"/>
    <w:semiHidden/>
    <w:unhideWhenUsed/>
    <w:rsid w:val="0097326C"/>
    <w:pPr>
      <w:numPr>
        <w:numId w:val="10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40">
    <w:name w:val="List Bullet 4"/>
    <w:basedOn w:val="a2"/>
    <w:uiPriority w:val="99"/>
    <w:semiHidden/>
    <w:unhideWhenUsed/>
    <w:rsid w:val="0097326C"/>
    <w:pPr>
      <w:numPr>
        <w:numId w:val="11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paragraph" w:styleId="50">
    <w:name w:val="List Bullet 5"/>
    <w:basedOn w:val="a2"/>
    <w:uiPriority w:val="99"/>
    <w:semiHidden/>
    <w:unhideWhenUsed/>
    <w:rsid w:val="0097326C"/>
    <w:pPr>
      <w:numPr>
        <w:numId w:val="12"/>
      </w:numPr>
      <w:suppressAutoHyphens w:val="0"/>
      <w:contextualSpacing/>
    </w:pPr>
    <w:rPr>
      <w:rFonts w:eastAsiaTheme="minorHAnsi" w:cs="Calibri"/>
      <w:sz w:val="22"/>
      <w:szCs w:val="22"/>
      <w:lang w:val="ru-RU" w:eastAsia="en-US"/>
    </w:rPr>
  </w:style>
  <w:style w:type="table" w:styleId="15">
    <w:name w:val="Table Classic 1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97326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8">
    <w:name w:val="table of figures"/>
    <w:basedOn w:val="a2"/>
    <w:next w:val="a2"/>
    <w:uiPriority w:val="99"/>
    <w:semiHidden/>
    <w:unhideWhenUsed/>
    <w:rsid w:val="0097326C"/>
    <w:pPr>
      <w:suppressAutoHyphens w:val="0"/>
    </w:pPr>
    <w:rPr>
      <w:rFonts w:eastAsiaTheme="minorHAnsi" w:cs="Calibri"/>
      <w:sz w:val="22"/>
      <w:szCs w:val="22"/>
      <w:lang w:val="ru-RU" w:eastAsia="en-US"/>
    </w:rPr>
  </w:style>
  <w:style w:type="character" w:styleId="afff9">
    <w:name w:val="endnote reference"/>
    <w:basedOn w:val="a3"/>
    <w:uiPriority w:val="99"/>
    <w:semiHidden/>
    <w:unhideWhenUsed/>
    <w:rsid w:val="0097326C"/>
    <w:rPr>
      <w:rFonts w:ascii="Calibri" w:hAnsi="Calibri" w:cs="Calibri"/>
      <w:vertAlign w:val="superscript"/>
    </w:rPr>
  </w:style>
  <w:style w:type="paragraph" w:styleId="afffa">
    <w:name w:val="table of authorities"/>
    <w:basedOn w:val="a2"/>
    <w:next w:val="a2"/>
    <w:uiPriority w:val="99"/>
    <w:semiHidden/>
    <w:unhideWhenUsed/>
    <w:rsid w:val="0097326C"/>
    <w:pPr>
      <w:suppressAutoHyphens w:val="0"/>
      <w:ind w:left="220" w:hanging="220"/>
    </w:pPr>
    <w:rPr>
      <w:rFonts w:eastAsiaTheme="minorHAnsi" w:cs="Calibri"/>
      <w:sz w:val="22"/>
      <w:szCs w:val="22"/>
      <w:lang w:val="ru-RU" w:eastAsia="en-US"/>
    </w:rPr>
  </w:style>
  <w:style w:type="paragraph" w:styleId="afffb">
    <w:name w:val="toa heading"/>
    <w:basedOn w:val="a2"/>
    <w:next w:val="a2"/>
    <w:uiPriority w:val="99"/>
    <w:semiHidden/>
    <w:unhideWhenUsed/>
    <w:rsid w:val="0097326C"/>
    <w:pPr>
      <w:suppressAutoHyphens w:val="0"/>
      <w:spacing w:before="120"/>
    </w:pPr>
    <w:rPr>
      <w:rFonts w:ascii="Calibri Light" w:eastAsiaTheme="majorEastAsia" w:hAnsi="Calibri Light" w:cs="Calibri Light"/>
      <w:b/>
      <w:bCs/>
      <w:sz w:val="24"/>
      <w:szCs w:val="24"/>
      <w:lang w:val="ru-RU" w:eastAsia="en-US"/>
    </w:rPr>
  </w:style>
  <w:style w:type="table" w:styleId="afffc">
    <w:name w:val="Colorful List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97326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97326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97326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d">
    <w:name w:val="Colorful Shading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e">
    <w:name w:val="Colorful Grid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2">
    <w:name w:val="Colorful Grid Accent 6"/>
    <w:basedOn w:val="a4"/>
    <w:uiPriority w:val="73"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f">
    <w:name w:val="envelope address"/>
    <w:basedOn w:val="a2"/>
    <w:uiPriority w:val="99"/>
    <w:semiHidden/>
    <w:unhideWhenUsed/>
    <w:rsid w:val="0097326C"/>
    <w:pPr>
      <w:framePr w:w="7920" w:h="1980" w:hRule="exact" w:hSpace="180" w:wrap="auto" w:hAnchor="page" w:xAlign="center" w:yAlign="bottom"/>
      <w:suppressAutoHyphens w:val="0"/>
      <w:ind w:left="2880"/>
    </w:pPr>
    <w:rPr>
      <w:rFonts w:ascii="Calibri Light" w:eastAsiaTheme="majorEastAsia" w:hAnsi="Calibri Light" w:cs="Calibri Light"/>
      <w:sz w:val="24"/>
      <w:szCs w:val="24"/>
      <w:lang w:val="ru-RU" w:eastAsia="en-US"/>
    </w:rPr>
  </w:style>
  <w:style w:type="numbering" w:styleId="a1">
    <w:name w:val="Outline List 3"/>
    <w:basedOn w:val="a5"/>
    <w:uiPriority w:val="99"/>
    <w:semiHidden/>
    <w:unhideWhenUsed/>
    <w:rsid w:val="0097326C"/>
    <w:pPr>
      <w:numPr>
        <w:numId w:val="26"/>
      </w:numPr>
    </w:pPr>
  </w:style>
  <w:style w:type="table" w:styleId="17">
    <w:name w:val="Plain Table 1"/>
    <w:basedOn w:val="a4"/>
    <w:uiPriority w:val="41"/>
    <w:rsid w:val="009732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97326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9732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9732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9732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0">
    <w:name w:val="No Spacing"/>
    <w:uiPriority w:val="1"/>
    <w:qFormat/>
    <w:rsid w:val="0097326C"/>
    <w:rPr>
      <w:rFonts w:ascii="Calibri" w:hAnsi="Calibri" w:cs="Calibri"/>
    </w:rPr>
  </w:style>
  <w:style w:type="paragraph" w:styleId="affff1">
    <w:name w:val="Date"/>
    <w:basedOn w:val="a2"/>
    <w:next w:val="a2"/>
    <w:link w:val="affff2"/>
    <w:uiPriority w:val="99"/>
    <w:semiHidden/>
    <w:unhideWhenUsed/>
    <w:rsid w:val="0097326C"/>
    <w:pPr>
      <w:suppressAutoHyphens w:val="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ff2">
    <w:name w:val="Дата Знак"/>
    <w:basedOn w:val="a3"/>
    <w:link w:val="affff1"/>
    <w:uiPriority w:val="99"/>
    <w:semiHidden/>
    <w:rsid w:val="0097326C"/>
    <w:rPr>
      <w:rFonts w:ascii="Calibri" w:hAnsi="Calibri" w:cs="Calibri"/>
    </w:rPr>
  </w:style>
  <w:style w:type="paragraph" w:styleId="affff3">
    <w:name w:val="Normal (Web)"/>
    <w:basedOn w:val="a2"/>
    <w:uiPriority w:val="99"/>
    <w:semiHidden/>
    <w:unhideWhenUsed/>
    <w:rsid w:val="0097326C"/>
    <w:pPr>
      <w:suppressAutoHyphens w:val="0"/>
    </w:pPr>
    <w:rPr>
      <w:rFonts w:ascii="Times New Roman" w:eastAsiaTheme="minorHAnsi" w:hAnsi="Times New Roman"/>
      <w:sz w:val="24"/>
      <w:szCs w:val="24"/>
      <w:lang w:val="ru-RU" w:eastAsia="en-US"/>
    </w:rPr>
  </w:style>
  <w:style w:type="character" w:styleId="-">
    <w:name w:val="Smart Hyperlink"/>
    <w:basedOn w:val="a3"/>
    <w:uiPriority w:val="99"/>
    <w:semiHidden/>
    <w:unhideWhenUsed/>
    <w:rsid w:val="0097326C"/>
    <w:rPr>
      <w:rFonts w:ascii="Calibri" w:hAnsi="Calibri" w:cs="Calibri"/>
      <w:u w:val="dotted"/>
    </w:rPr>
  </w:style>
  <w:style w:type="character" w:styleId="affff4">
    <w:name w:val="Unresolved Mention"/>
    <w:basedOn w:val="a3"/>
    <w:uiPriority w:val="99"/>
    <w:semiHidden/>
    <w:unhideWhenUsed/>
    <w:rsid w:val="0097326C"/>
    <w:rPr>
      <w:rFonts w:ascii="Calibri" w:hAnsi="Calibri" w:cs="Calibri"/>
      <w:color w:val="605E5C"/>
      <w:shd w:val="clear" w:color="auto" w:fill="E1DFDD"/>
    </w:rPr>
  </w:style>
  <w:style w:type="paragraph" w:styleId="affff5">
    <w:name w:val="Body Text"/>
    <w:basedOn w:val="a2"/>
    <w:link w:val="affff6"/>
    <w:uiPriority w:val="99"/>
    <w:semiHidden/>
    <w:unhideWhenUsed/>
    <w:rsid w:val="0097326C"/>
    <w:pPr>
      <w:suppressAutoHyphens w:val="0"/>
      <w:spacing w:after="12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ff6">
    <w:name w:val="Основной текст Знак"/>
    <w:basedOn w:val="a3"/>
    <w:link w:val="affff5"/>
    <w:uiPriority w:val="99"/>
    <w:semiHidden/>
    <w:rsid w:val="0097326C"/>
    <w:rPr>
      <w:rFonts w:ascii="Calibri" w:hAnsi="Calibri" w:cs="Calibri"/>
    </w:rPr>
  </w:style>
  <w:style w:type="paragraph" w:styleId="2f">
    <w:name w:val="Body Text 2"/>
    <w:basedOn w:val="a2"/>
    <w:link w:val="2f0"/>
    <w:uiPriority w:val="99"/>
    <w:semiHidden/>
    <w:unhideWhenUsed/>
    <w:rsid w:val="0097326C"/>
    <w:pPr>
      <w:suppressAutoHyphens w:val="0"/>
      <w:spacing w:after="120" w:line="480" w:lineRule="auto"/>
    </w:pPr>
    <w:rPr>
      <w:rFonts w:eastAsiaTheme="minorHAnsi" w:cs="Calibri"/>
      <w:sz w:val="22"/>
      <w:szCs w:val="22"/>
      <w:lang w:val="ru-RU" w:eastAsia="en-US"/>
    </w:rPr>
  </w:style>
  <w:style w:type="character" w:customStyle="1" w:styleId="2f0">
    <w:name w:val="Основной текст 2 Знак"/>
    <w:basedOn w:val="a3"/>
    <w:link w:val="2f"/>
    <w:uiPriority w:val="99"/>
    <w:semiHidden/>
    <w:rsid w:val="0097326C"/>
    <w:rPr>
      <w:rFonts w:ascii="Calibri" w:hAnsi="Calibri" w:cs="Calibri"/>
    </w:rPr>
  </w:style>
  <w:style w:type="paragraph" w:styleId="affff7">
    <w:name w:val="Body Text Indent"/>
    <w:basedOn w:val="a2"/>
    <w:link w:val="affff8"/>
    <w:uiPriority w:val="99"/>
    <w:semiHidden/>
    <w:unhideWhenUsed/>
    <w:rsid w:val="0097326C"/>
    <w:pPr>
      <w:suppressAutoHyphens w:val="0"/>
      <w:spacing w:after="120"/>
      <w:ind w:left="36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ff8">
    <w:name w:val="Основной текст с отступом Знак"/>
    <w:basedOn w:val="a3"/>
    <w:link w:val="affff7"/>
    <w:uiPriority w:val="99"/>
    <w:semiHidden/>
    <w:rsid w:val="0097326C"/>
    <w:rPr>
      <w:rFonts w:ascii="Calibri" w:hAnsi="Calibri" w:cs="Calibri"/>
    </w:rPr>
  </w:style>
  <w:style w:type="paragraph" w:styleId="2f1">
    <w:name w:val="Body Text Indent 2"/>
    <w:basedOn w:val="a2"/>
    <w:link w:val="2f2"/>
    <w:uiPriority w:val="99"/>
    <w:semiHidden/>
    <w:unhideWhenUsed/>
    <w:rsid w:val="0097326C"/>
    <w:pPr>
      <w:suppressAutoHyphens w:val="0"/>
      <w:spacing w:after="120" w:line="480" w:lineRule="auto"/>
      <w:ind w:left="360"/>
    </w:pPr>
    <w:rPr>
      <w:rFonts w:eastAsiaTheme="minorHAnsi" w:cs="Calibri"/>
      <w:sz w:val="22"/>
      <w:szCs w:val="22"/>
      <w:lang w:val="ru-RU" w:eastAsia="en-US"/>
    </w:r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97326C"/>
    <w:rPr>
      <w:rFonts w:ascii="Calibri" w:hAnsi="Calibri" w:cs="Calibri"/>
    </w:rPr>
  </w:style>
  <w:style w:type="paragraph" w:styleId="affff9">
    <w:name w:val="Body Text First Indent"/>
    <w:basedOn w:val="affff5"/>
    <w:link w:val="affffa"/>
    <w:uiPriority w:val="99"/>
    <w:semiHidden/>
    <w:unhideWhenUsed/>
    <w:rsid w:val="0097326C"/>
    <w:pPr>
      <w:spacing w:after="0"/>
      <w:ind w:firstLine="360"/>
    </w:pPr>
  </w:style>
  <w:style w:type="character" w:customStyle="1" w:styleId="affffa">
    <w:name w:val="Красная строка Знак"/>
    <w:basedOn w:val="affff6"/>
    <w:link w:val="affff9"/>
    <w:uiPriority w:val="99"/>
    <w:semiHidden/>
    <w:rsid w:val="0097326C"/>
    <w:rPr>
      <w:rFonts w:ascii="Calibri" w:hAnsi="Calibri" w:cs="Calibri"/>
    </w:rPr>
  </w:style>
  <w:style w:type="paragraph" w:styleId="2f3">
    <w:name w:val="Body Text First Indent 2"/>
    <w:basedOn w:val="affff7"/>
    <w:link w:val="2f4"/>
    <w:uiPriority w:val="99"/>
    <w:semiHidden/>
    <w:unhideWhenUsed/>
    <w:rsid w:val="0097326C"/>
    <w:pPr>
      <w:spacing w:after="0"/>
      <w:ind w:firstLine="360"/>
    </w:pPr>
  </w:style>
  <w:style w:type="character" w:customStyle="1" w:styleId="2f4">
    <w:name w:val="Красная строка 2 Знак"/>
    <w:basedOn w:val="affff8"/>
    <w:link w:val="2f3"/>
    <w:uiPriority w:val="99"/>
    <w:semiHidden/>
    <w:rsid w:val="0097326C"/>
    <w:rPr>
      <w:rFonts w:ascii="Calibri" w:hAnsi="Calibri" w:cs="Calibri"/>
    </w:rPr>
  </w:style>
  <w:style w:type="paragraph" w:styleId="affffb">
    <w:name w:val="Normal Indent"/>
    <w:basedOn w:val="a2"/>
    <w:uiPriority w:val="99"/>
    <w:semiHidden/>
    <w:unhideWhenUsed/>
    <w:rsid w:val="0097326C"/>
    <w:pPr>
      <w:suppressAutoHyphens w:val="0"/>
      <w:ind w:left="720"/>
    </w:pPr>
    <w:rPr>
      <w:rFonts w:eastAsiaTheme="minorHAnsi" w:cs="Calibri"/>
      <w:sz w:val="22"/>
      <w:szCs w:val="22"/>
      <w:lang w:val="ru-RU" w:eastAsia="en-US"/>
    </w:rPr>
  </w:style>
  <w:style w:type="paragraph" w:styleId="affffc">
    <w:name w:val="Note Heading"/>
    <w:basedOn w:val="a2"/>
    <w:next w:val="a2"/>
    <w:link w:val="affffd"/>
    <w:uiPriority w:val="99"/>
    <w:semiHidden/>
    <w:unhideWhenUsed/>
    <w:rsid w:val="0097326C"/>
    <w:pPr>
      <w:suppressAutoHyphens w:val="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ffd">
    <w:name w:val="Заголовок записки Знак"/>
    <w:basedOn w:val="a3"/>
    <w:link w:val="affffc"/>
    <w:uiPriority w:val="99"/>
    <w:semiHidden/>
    <w:rsid w:val="0097326C"/>
    <w:rPr>
      <w:rFonts w:ascii="Calibri" w:hAnsi="Calibri" w:cs="Calibri"/>
    </w:rPr>
  </w:style>
  <w:style w:type="table" w:styleId="affffe">
    <w:name w:val="Table Contemporary"/>
    <w:basedOn w:val="a4"/>
    <w:uiPriority w:val="99"/>
    <w:semiHidden/>
    <w:unhideWhenUsed/>
    <w:rsid w:val="0097326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">
    <w:name w:val="Light List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f0">
    <w:name w:val="Light Shading"/>
    <w:basedOn w:val="a4"/>
    <w:uiPriority w:val="60"/>
    <w:semiHidden/>
    <w:unhideWhenUsed/>
    <w:rsid w:val="0097326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f1">
    <w:name w:val="Light Grid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rsid w:val="009732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f2">
    <w:name w:val="Dark List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6">
    <w:name w:val="Dark List Accent 6"/>
    <w:basedOn w:val="a4"/>
    <w:uiPriority w:val="70"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17">
    <w:name w:val="List Table 1 Light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0">
    <w:name w:val="List Table 1 Light Accent 2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7">
    <w:name w:val="List Table 2"/>
    <w:basedOn w:val="a4"/>
    <w:uiPriority w:val="47"/>
    <w:rsid w:val="0097326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97326C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List Table 2 Accent 2"/>
    <w:basedOn w:val="a4"/>
    <w:uiPriority w:val="47"/>
    <w:rsid w:val="0097326C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4"/>
    <w:uiPriority w:val="47"/>
    <w:rsid w:val="0097326C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97326C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97326C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4"/>
    <w:uiPriority w:val="47"/>
    <w:rsid w:val="0097326C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7">
    <w:name w:val="List Table 3"/>
    <w:basedOn w:val="a4"/>
    <w:uiPriority w:val="48"/>
    <w:rsid w:val="0097326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97326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97326C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97326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97326C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97326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97326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List Table 4 Accent 2"/>
    <w:basedOn w:val="a4"/>
    <w:uiPriority w:val="49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List Table 4 Accent 3"/>
    <w:basedOn w:val="a4"/>
    <w:uiPriority w:val="49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4"/>
    <w:uiPriority w:val="49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7">
    <w:name w:val="List Table 5 Dark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List Table 6 Colorful Accent 2"/>
    <w:basedOn w:val="a4"/>
    <w:uiPriority w:val="51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List Table 6 Colorful Accent 3"/>
    <w:basedOn w:val="a4"/>
    <w:uiPriority w:val="51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4"/>
    <w:uiPriority w:val="51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97326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97326C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97326C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97326C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97326C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97326C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97326C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3">
    <w:name w:val="E-mail Signature"/>
    <w:basedOn w:val="a2"/>
    <w:link w:val="afffff4"/>
    <w:uiPriority w:val="99"/>
    <w:semiHidden/>
    <w:unhideWhenUsed/>
    <w:rsid w:val="0097326C"/>
    <w:pPr>
      <w:suppressAutoHyphens w:val="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fff4">
    <w:name w:val="Электронная подпись Знак"/>
    <w:basedOn w:val="a3"/>
    <w:link w:val="afffff3"/>
    <w:uiPriority w:val="99"/>
    <w:semiHidden/>
    <w:rsid w:val="0097326C"/>
    <w:rPr>
      <w:rFonts w:ascii="Calibri" w:hAnsi="Calibri" w:cs="Calibri"/>
    </w:rPr>
  </w:style>
  <w:style w:type="paragraph" w:styleId="afffff5">
    <w:name w:val="Salutation"/>
    <w:basedOn w:val="a2"/>
    <w:next w:val="a2"/>
    <w:link w:val="afffff6"/>
    <w:uiPriority w:val="99"/>
    <w:semiHidden/>
    <w:unhideWhenUsed/>
    <w:rsid w:val="0097326C"/>
    <w:pPr>
      <w:suppressAutoHyphens w:val="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fff6">
    <w:name w:val="Приветствие Знак"/>
    <w:basedOn w:val="a3"/>
    <w:link w:val="afffff5"/>
    <w:uiPriority w:val="99"/>
    <w:semiHidden/>
    <w:rsid w:val="0097326C"/>
    <w:rPr>
      <w:rFonts w:ascii="Calibri" w:hAnsi="Calibri" w:cs="Calibri"/>
    </w:rPr>
  </w:style>
  <w:style w:type="table" w:styleId="18">
    <w:name w:val="Table Columns 1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7326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97326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97326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7">
    <w:name w:val="Signature"/>
    <w:basedOn w:val="a2"/>
    <w:link w:val="afffff8"/>
    <w:uiPriority w:val="99"/>
    <w:semiHidden/>
    <w:unhideWhenUsed/>
    <w:rsid w:val="0097326C"/>
    <w:pPr>
      <w:suppressAutoHyphens w:val="0"/>
      <w:ind w:left="432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fff8">
    <w:name w:val="Подпись Знак"/>
    <w:basedOn w:val="a3"/>
    <w:link w:val="afffff7"/>
    <w:uiPriority w:val="99"/>
    <w:semiHidden/>
    <w:rsid w:val="0097326C"/>
    <w:rPr>
      <w:rFonts w:ascii="Calibri" w:hAnsi="Calibri" w:cs="Calibri"/>
    </w:rPr>
  </w:style>
  <w:style w:type="table" w:styleId="19">
    <w:name w:val="Table Simple 1"/>
    <w:basedOn w:val="a4"/>
    <w:uiPriority w:val="99"/>
    <w:semiHidden/>
    <w:unhideWhenUsed/>
    <w:rsid w:val="0097326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97326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4"/>
    <w:uiPriority w:val="99"/>
    <w:semiHidden/>
    <w:unhideWhenUsed/>
    <w:rsid w:val="0097326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rsid w:val="0097326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b">
    <w:name w:val="index 1"/>
    <w:basedOn w:val="a2"/>
    <w:next w:val="a2"/>
    <w:autoRedefine/>
    <w:uiPriority w:val="99"/>
    <w:semiHidden/>
    <w:unhideWhenUsed/>
    <w:rsid w:val="0097326C"/>
    <w:pPr>
      <w:suppressAutoHyphens w:val="0"/>
      <w:ind w:left="220" w:hanging="220"/>
    </w:pPr>
    <w:rPr>
      <w:rFonts w:eastAsiaTheme="minorHAnsi" w:cs="Calibri"/>
      <w:sz w:val="22"/>
      <w:szCs w:val="22"/>
      <w:lang w:val="ru-RU" w:eastAsia="en-US"/>
    </w:rPr>
  </w:style>
  <w:style w:type="paragraph" w:styleId="2f8">
    <w:name w:val="index 2"/>
    <w:basedOn w:val="a2"/>
    <w:next w:val="a2"/>
    <w:autoRedefine/>
    <w:uiPriority w:val="99"/>
    <w:semiHidden/>
    <w:unhideWhenUsed/>
    <w:rsid w:val="0097326C"/>
    <w:pPr>
      <w:suppressAutoHyphens w:val="0"/>
      <w:ind w:left="440" w:hanging="220"/>
    </w:pPr>
    <w:rPr>
      <w:rFonts w:eastAsiaTheme="minorHAnsi" w:cs="Calibri"/>
      <w:sz w:val="22"/>
      <w:szCs w:val="22"/>
      <w:lang w:val="ru-RU" w:eastAsia="en-US"/>
    </w:rPr>
  </w:style>
  <w:style w:type="paragraph" w:styleId="3f0">
    <w:name w:val="index 3"/>
    <w:basedOn w:val="a2"/>
    <w:next w:val="a2"/>
    <w:autoRedefine/>
    <w:uiPriority w:val="99"/>
    <w:semiHidden/>
    <w:unhideWhenUsed/>
    <w:rsid w:val="0097326C"/>
    <w:pPr>
      <w:suppressAutoHyphens w:val="0"/>
      <w:ind w:left="660" w:hanging="220"/>
    </w:pPr>
    <w:rPr>
      <w:rFonts w:eastAsiaTheme="minorHAnsi" w:cs="Calibri"/>
      <w:sz w:val="22"/>
      <w:szCs w:val="22"/>
      <w:lang w:val="ru-RU" w:eastAsia="en-US"/>
    </w:rPr>
  </w:style>
  <w:style w:type="paragraph" w:styleId="49">
    <w:name w:val="index 4"/>
    <w:basedOn w:val="a2"/>
    <w:next w:val="a2"/>
    <w:autoRedefine/>
    <w:uiPriority w:val="99"/>
    <w:semiHidden/>
    <w:unhideWhenUsed/>
    <w:rsid w:val="0097326C"/>
    <w:pPr>
      <w:suppressAutoHyphens w:val="0"/>
      <w:ind w:left="880" w:hanging="220"/>
    </w:pPr>
    <w:rPr>
      <w:rFonts w:eastAsiaTheme="minorHAnsi" w:cs="Calibri"/>
      <w:sz w:val="22"/>
      <w:szCs w:val="22"/>
      <w:lang w:val="ru-RU" w:eastAsia="en-US"/>
    </w:rPr>
  </w:style>
  <w:style w:type="paragraph" w:styleId="58">
    <w:name w:val="index 5"/>
    <w:basedOn w:val="a2"/>
    <w:next w:val="a2"/>
    <w:autoRedefine/>
    <w:uiPriority w:val="99"/>
    <w:semiHidden/>
    <w:unhideWhenUsed/>
    <w:rsid w:val="0097326C"/>
    <w:pPr>
      <w:suppressAutoHyphens w:val="0"/>
      <w:ind w:left="1100" w:hanging="220"/>
    </w:pPr>
    <w:rPr>
      <w:rFonts w:eastAsiaTheme="minorHAnsi" w:cs="Calibri"/>
      <w:sz w:val="22"/>
      <w:szCs w:val="22"/>
      <w:lang w:val="ru-RU" w:eastAsia="en-US"/>
    </w:rPr>
  </w:style>
  <w:style w:type="paragraph" w:styleId="62">
    <w:name w:val="index 6"/>
    <w:basedOn w:val="a2"/>
    <w:next w:val="a2"/>
    <w:autoRedefine/>
    <w:uiPriority w:val="99"/>
    <w:semiHidden/>
    <w:unhideWhenUsed/>
    <w:rsid w:val="0097326C"/>
    <w:pPr>
      <w:suppressAutoHyphens w:val="0"/>
      <w:ind w:left="1320" w:hanging="220"/>
    </w:pPr>
    <w:rPr>
      <w:rFonts w:eastAsiaTheme="minorHAnsi" w:cs="Calibri"/>
      <w:sz w:val="22"/>
      <w:szCs w:val="22"/>
      <w:lang w:val="ru-RU" w:eastAsia="en-US"/>
    </w:rPr>
  </w:style>
  <w:style w:type="paragraph" w:styleId="72">
    <w:name w:val="index 7"/>
    <w:basedOn w:val="a2"/>
    <w:next w:val="a2"/>
    <w:autoRedefine/>
    <w:uiPriority w:val="99"/>
    <w:semiHidden/>
    <w:unhideWhenUsed/>
    <w:rsid w:val="0097326C"/>
    <w:pPr>
      <w:suppressAutoHyphens w:val="0"/>
      <w:ind w:left="1540" w:hanging="220"/>
    </w:pPr>
    <w:rPr>
      <w:rFonts w:eastAsiaTheme="minorHAnsi" w:cs="Calibri"/>
      <w:sz w:val="22"/>
      <w:szCs w:val="22"/>
      <w:lang w:val="ru-RU" w:eastAsia="en-US"/>
    </w:rPr>
  </w:style>
  <w:style w:type="paragraph" w:styleId="82">
    <w:name w:val="index 8"/>
    <w:basedOn w:val="a2"/>
    <w:next w:val="a2"/>
    <w:autoRedefine/>
    <w:uiPriority w:val="99"/>
    <w:semiHidden/>
    <w:unhideWhenUsed/>
    <w:rsid w:val="0097326C"/>
    <w:pPr>
      <w:suppressAutoHyphens w:val="0"/>
      <w:ind w:left="1760" w:hanging="220"/>
    </w:pPr>
    <w:rPr>
      <w:rFonts w:eastAsiaTheme="minorHAnsi" w:cs="Calibri"/>
      <w:sz w:val="22"/>
      <w:szCs w:val="22"/>
      <w:lang w:val="ru-RU" w:eastAsia="en-US"/>
    </w:rPr>
  </w:style>
  <w:style w:type="paragraph" w:styleId="92">
    <w:name w:val="index 9"/>
    <w:basedOn w:val="a2"/>
    <w:next w:val="a2"/>
    <w:autoRedefine/>
    <w:uiPriority w:val="99"/>
    <w:semiHidden/>
    <w:unhideWhenUsed/>
    <w:rsid w:val="0097326C"/>
    <w:pPr>
      <w:suppressAutoHyphens w:val="0"/>
      <w:ind w:left="1980" w:hanging="220"/>
    </w:pPr>
    <w:rPr>
      <w:rFonts w:eastAsiaTheme="minorHAnsi" w:cs="Calibri"/>
      <w:sz w:val="22"/>
      <w:szCs w:val="22"/>
      <w:lang w:val="ru-RU" w:eastAsia="en-US"/>
    </w:rPr>
  </w:style>
  <w:style w:type="paragraph" w:styleId="afffff9">
    <w:name w:val="index heading"/>
    <w:basedOn w:val="a2"/>
    <w:next w:val="1b"/>
    <w:uiPriority w:val="99"/>
    <w:semiHidden/>
    <w:unhideWhenUsed/>
    <w:rsid w:val="0097326C"/>
    <w:pPr>
      <w:suppressAutoHyphens w:val="0"/>
    </w:pPr>
    <w:rPr>
      <w:rFonts w:ascii="Calibri Light" w:eastAsiaTheme="majorEastAsia" w:hAnsi="Calibri Light" w:cs="Calibri Light"/>
      <w:b/>
      <w:bCs/>
      <w:sz w:val="22"/>
      <w:szCs w:val="22"/>
      <w:lang w:val="ru-RU" w:eastAsia="en-US"/>
    </w:rPr>
  </w:style>
  <w:style w:type="paragraph" w:styleId="afffffa">
    <w:name w:val="Closing"/>
    <w:basedOn w:val="a2"/>
    <w:link w:val="afffffb"/>
    <w:uiPriority w:val="99"/>
    <w:semiHidden/>
    <w:unhideWhenUsed/>
    <w:rsid w:val="0097326C"/>
    <w:pPr>
      <w:suppressAutoHyphens w:val="0"/>
      <w:ind w:left="4320"/>
    </w:pPr>
    <w:rPr>
      <w:rFonts w:eastAsiaTheme="minorHAnsi" w:cs="Calibri"/>
      <w:sz w:val="22"/>
      <w:szCs w:val="22"/>
      <w:lang w:val="ru-RU" w:eastAsia="en-US"/>
    </w:rPr>
  </w:style>
  <w:style w:type="character" w:customStyle="1" w:styleId="afffffb">
    <w:name w:val="Прощание Знак"/>
    <w:basedOn w:val="a3"/>
    <w:link w:val="afffffa"/>
    <w:uiPriority w:val="99"/>
    <w:semiHidden/>
    <w:rsid w:val="0097326C"/>
    <w:rPr>
      <w:rFonts w:ascii="Calibri" w:hAnsi="Calibri" w:cs="Calibri"/>
    </w:rPr>
  </w:style>
  <w:style w:type="table" w:styleId="afffffc">
    <w:name w:val="Table Grid"/>
    <w:basedOn w:val="a4"/>
    <w:uiPriority w:val="39"/>
    <w:rsid w:val="00973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97326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97326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97326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97326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Grid Table Light"/>
    <w:basedOn w:val="a4"/>
    <w:uiPriority w:val="40"/>
    <w:rsid w:val="009732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4"/>
    <w:uiPriority w:val="46"/>
    <w:rsid w:val="009732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97326C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97326C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97326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97326C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97326C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97326C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97326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97326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Grid Table 2 Accent 2"/>
    <w:basedOn w:val="a4"/>
    <w:uiPriority w:val="47"/>
    <w:rsid w:val="0097326C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Grid Table 2 Accent 3"/>
    <w:basedOn w:val="a4"/>
    <w:uiPriority w:val="47"/>
    <w:rsid w:val="0097326C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1">
    <w:name w:val="Grid Table 2 Accent 4"/>
    <w:basedOn w:val="a4"/>
    <w:uiPriority w:val="47"/>
    <w:rsid w:val="0097326C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1">
    <w:name w:val="Grid Table 2 Accent 5"/>
    <w:basedOn w:val="a4"/>
    <w:uiPriority w:val="47"/>
    <w:rsid w:val="0097326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1">
    <w:name w:val="Grid Table 2 Accent 6"/>
    <w:basedOn w:val="a4"/>
    <w:uiPriority w:val="47"/>
    <w:rsid w:val="0097326C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8">
    <w:name w:val="Grid Table 3"/>
    <w:basedOn w:val="a4"/>
    <w:uiPriority w:val="48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8">
    <w:name w:val="Grid Table 4"/>
    <w:basedOn w:val="a4"/>
    <w:uiPriority w:val="49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Grid Table 4 Accent 2"/>
    <w:basedOn w:val="a4"/>
    <w:uiPriority w:val="49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1">
    <w:name w:val="Grid Table 4 Accent 3"/>
    <w:basedOn w:val="a4"/>
    <w:uiPriority w:val="49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1">
    <w:name w:val="Grid Table 4 Accent 4"/>
    <w:basedOn w:val="a4"/>
    <w:uiPriority w:val="49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1">
    <w:name w:val="Grid Table 4 Accent 5"/>
    <w:basedOn w:val="a4"/>
    <w:uiPriority w:val="49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1">
    <w:name w:val="Grid Table 4 Accent 6"/>
    <w:basedOn w:val="a4"/>
    <w:uiPriority w:val="49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8">
    <w:name w:val="Grid Table 5 Dark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1">
    <w:name w:val="Grid Table 5 Dark Accent 2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1">
    <w:name w:val="Grid Table 5 Dark Accent 3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1">
    <w:name w:val="Grid Table 5 Dark Accent 4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1">
    <w:name w:val="Grid Table 5 Dark Accent 5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1">
    <w:name w:val="Grid Table 5 Dark Accent 6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8">
    <w:name w:val="Grid Table 6 Colorful"/>
    <w:basedOn w:val="a4"/>
    <w:uiPriority w:val="51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Grid Table 6 Colorful Accent 2"/>
    <w:basedOn w:val="a4"/>
    <w:uiPriority w:val="51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1">
    <w:name w:val="Grid Table 6 Colorful Accent 3"/>
    <w:basedOn w:val="a4"/>
    <w:uiPriority w:val="51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1">
    <w:name w:val="Grid Table 6 Colorful Accent 4"/>
    <w:basedOn w:val="a4"/>
    <w:uiPriority w:val="51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1">
    <w:name w:val="Grid Table 6 Colorful Accent 5"/>
    <w:basedOn w:val="a4"/>
    <w:uiPriority w:val="51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1">
    <w:name w:val="Grid Table 6 Colorful Accent 6"/>
    <w:basedOn w:val="a4"/>
    <w:uiPriority w:val="51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7">
    <w:name w:val="Grid Table 7 Colorful"/>
    <w:basedOn w:val="a4"/>
    <w:uiPriority w:val="52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19">
    <w:name w:val="Table Web 1"/>
    <w:basedOn w:val="a4"/>
    <w:uiPriority w:val="99"/>
    <w:semiHidden/>
    <w:unhideWhenUsed/>
    <w:rsid w:val="0097326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97326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rsid w:val="0097326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e">
    <w:name w:val="footnote reference"/>
    <w:basedOn w:val="a3"/>
    <w:uiPriority w:val="99"/>
    <w:semiHidden/>
    <w:unhideWhenUsed/>
    <w:rsid w:val="0097326C"/>
    <w:rPr>
      <w:rFonts w:ascii="Calibri" w:hAnsi="Calibri" w:cs="Calibri"/>
      <w:vertAlign w:val="superscript"/>
    </w:rPr>
  </w:style>
  <w:style w:type="character" w:styleId="affffff">
    <w:name w:val="line number"/>
    <w:basedOn w:val="a3"/>
    <w:uiPriority w:val="99"/>
    <w:semiHidden/>
    <w:unhideWhenUsed/>
    <w:rsid w:val="0097326C"/>
    <w:rPr>
      <w:rFonts w:ascii="Calibri" w:hAnsi="Calibri" w:cs="Calibri"/>
    </w:rPr>
  </w:style>
  <w:style w:type="table" w:styleId="1d">
    <w:name w:val="Table 3D effects 1"/>
    <w:basedOn w:val="a4"/>
    <w:uiPriority w:val="99"/>
    <w:semiHidden/>
    <w:unhideWhenUsed/>
    <w:rsid w:val="0097326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97326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973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1">
    <w:name w:val="page number"/>
    <w:basedOn w:val="a3"/>
    <w:uiPriority w:val="99"/>
    <w:semiHidden/>
    <w:unhideWhenUsed/>
    <w:rsid w:val="0097326C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&#1044;&#1086;&#1082;&#1091;&#1084;&#1077;&#1085;&#1090;&#1099;\&#1053;&#1072;&#1089;&#1090;&#1088;&#1072;&#1080;&#1074;&#1072;&#1077;&#1084;&#1099;&#1077;%20&#1096;&#1072;&#1073;&#1083;&#1086;&#1085;&#1099;%20Office\&#1058;&#1080;&#1090;&#1091;&#1083;&#1100;&#1085;&#1099;&#1081;%20&#1083;&#1080;&#1089;&#109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Титульный лист.dotx</Template>
  <TotalTime>0</TotalTime>
  <Pages>1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2025-09-29T08:46:00Z</dcterms:created>
  <dcterms:modified xsi:type="dcterms:W3CDTF">2025-10-01T10:02:00Z</dcterms:modified>
</cp:coreProperties>
</file>